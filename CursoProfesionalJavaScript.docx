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proofErr w:type="spellStart"/>
      <w:r w:rsidRPr="00CB557E">
        <w:rPr>
          <w:rFonts w:ascii="Arial" w:hAnsi="Arial" w:cs="Arial"/>
          <w:i/>
          <w:iCs/>
          <w:color w:val="273B47"/>
          <w:sz w:val="18"/>
        </w:rPr>
        <w:t>features</w:t>
      </w:r>
      <w:proofErr w:type="spellEnd"/>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Getters</w:t>
      </w:r>
      <w:proofErr w:type="spellEnd"/>
      <w:r w:rsidRPr="00CB557E">
        <w:rPr>
          <w:rFonts w:ascii="Arial" w:hAnsi="Arial" w:cs="Arial"/>
          <w:b/>
          <w:bCs/>
          <w:color w:val="273B47"/>
          <w:sz w:val="18"/>
        </w:rPr>
        <w:t xml:space="preserve">, </w:t>
      </w:r>
      <w:proofErr w:type="spellStart"/>
      <w:r w:rsidRPr="00CB557E">
        <w:rPr>
          <w:rFonts w:ascii="Arial" w:hAnsi="Arial" w:cs="Arial"/>
          <w:b/>
          <w:bCs/>
          <w:color w:val="273B47"/>
          <w:sz w:val="18"/>
        </w:rPr>
        <w:t>setters</w:t>
      </w:r>
      <w:proofErr w:type="spellEnd"/>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Proxies</w:t>
      </w:r>
      <w:proofErr w:type="spellEnd"/>
      <w:r w:rsidRPr="00CB557E">
        <w:rPr>
          <w:rFonts w:ascii="Arial" w:hAnsi="Arial" w:cs="Arial"/>
          <w:color w:val="273B47"/>
          <w:sz w:val="18"/>
        </w:rPr>
        <w:t>: es un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w:t>
      </w:r>
      <w:proofErr w:type="spellStart"/>
      <w:r w:rsidRPr="00CB557E">
        <w:rPr>
          <w:rFonts w:ascii="Arial" w:hAnsi="Arial" w:cs="Arial"/>
          <w:i/>
          <w:iCs/>
          <w:color w:val="273B47"/>
          <w:sz w:val="18"/>
        </w:rPr>
        <w:t>cool</w:t>
      </w:r>
      <w:proofErr w:type="spellEnd"/>
      <w:r w:rsidRPr="00CB557E">
        <w:rPr>
          <w:rFonts w:ascii="Arial" w:hAnsi="Arial" w:cs="Arial"/>
          <w:color w:val="273B47"/>
          <w:sz w:val="18"/>
        </w:rPr>
        <w:t> que vamos a aprender es </w:t>
      </w:r>
      <w:proofErr w:type="spellStart"/>
      <w:r w:rsidRPr="00CB557E">
        <w:rPr>
          <w:rFonts w:ascii="Arial" w:hAnsi="Arial" w:cs="Arial"/>
          <w:color w:val="273B47"/>
          <w:sz w:val="18"/>
        </w:rPr>
        <w:t>event</w:t>
      </w:r>
      <w:proofErr w:type="spellEnd"/>
      <w:r w:rsidRPr="00CB557E">
        <w:rPr>
          <w:rFonts w:ascii="Arial" w:hAnsi="Arial" w:cs="Arial"/>
          <w:color w:val="273B47"/>
          <w:sz w:val="18"/>
        </w:rPr>
        <w:t xml:space="preserve"> </w:t>
      </w:r>
      <w:proofErr w:type="spellStart"/>
      <w:r w:rsidRPr="00CB557E">
        <w:rPr>
          <w:rFonts w:ascii="Arial" w:hAnsi="Arial" w:cs="Arial"/>
          <w:color w:val="273B47"/>
          <w:sz w:val="18"/>
        </w:rPr>
        <w:t>loop</w:t>
      </w:r>
      <w:proofErr w:type="spellEnd"/>
      <w:r w:rsidRPr="00CB557E">
        <w:rPr>
          <w:rFonts w:ascii="Arial" w:hAnsi="Arial" w:cs="Arial"/>
          <w:color w:val="273B47"/>
          <w:sz w:val="18"/>
        </w:rPr>
        <w:t>,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 xml:space="preserve">Te compartimos este recordatorio para que seas un profesional en </w:t>
      </w:r>
      <w:proofErr w:type="spellStart"/>
      <w:r w:rsidRPr="00AD7026">
        <w:rPr>
          <w:rFonts w:ascii="Arial" w:hAnsi="Arial" w:cs="Arial"/>
          <w:color w:val="273B47"/>
        </w:rPr>
        <w:t>Javascript</w:t>
      </w:r>
      <w:proofErr w:type="spellEnd"/>
      <w:r w:rsidRPr="00AD7026">
        <w:rPr>
          <w:rFonts w:ascii="Arial" w:hAnsi="Arial" w:cs="Arial"/>
          <w:color w:val="273B47"/>
        </w:rPr>
        <w:t xml:space="preserve">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En este curso vamos a estar desarrollando una aplicación llamada: </w:t>
      </w:r>
      <w:proofErr w:type="spellStart"/>
      <w:r w:rsidRPr="003C65B8">
        <w:rPr>
          <w:rFonts w:ascii="Arial" w:hAnsi="Arial" w:cs="Arial"/>
          <w:color w:val="4A4A4A"/>
          <w:sz w:val="21"/>
          <w:szCs w:val="21"/>
        </w:rPr>
        <w:t>Platzi</w:t>
      </w:r>
      <w:proofErr w:type="spellEnd"/>
      <w:r w:rsidRPr="003C65B8">
        <w:rPr>
          <w:rFonts w:ascii="Arial" w:hAnsi="Arial" w:cs="Arial"/>
          <w:color w:val="4A4A4A"/>
          <w:sz w:val="21"/>
          <w:szCs w:val="21"/>
        </w:rPr>
        <w:t xml:space="preserve"> Video. En toda plataforma de video hay un componente especial en el desarrollo, tenemos que saber implementar el </w:t>
      </w:r>
      <w:proofErr w:type="spellStart"/>
      <w:r w:rsidRPr="003C65B8">
        <w:rPr>
          <w:rStyle w:val="Textoennegrita"/>
          <w:rFonts w:ascii="Arial" w:hAnsi="Arial" w:cs="Arial"/>
          <w:i/>
          <w:iCs/>
          <w:color w:val="4A4A4A"/>
          <w:sz w:val="21"/>
          <w:szCs w:val="21"/>
        </w:rPr>
        <w:t>MediPlayer</w:t>
      </w:r>
      <w:proofErr w:type="spellEnd"/>
      <w:r w:rsidRPr="003C65B8">
        <w:rPr>
          <w:rFonts w:ascii="Arial" w:hAnsi="Arial" w:cs="Arial"/>
          <w:color w:val="4A4A4A"/>
          <w:sz w:val="21"/>
          <w:szCs w:val="21"/>
        </w:rPr>
        <w:t>, en este curso vamos a estar desarrollando este </w:t>
      </w:r>
      <w:proofErr w:type="spellStart"/>
      <w:r w:rsidRPr="003C65B8">
        <w:rPr>
          <w:rStyle w:val="nfasis"/>
          <w:rFonts w:ascii="Arial" w:eastAsiaTheme="majorEastAsia" w:hAnsi="Arial" w:cs="Arial"/>
          <w:color w:val="4A4A4A"/>
          <w:sz w:val="21"/>
          <w:szCs w:val="21"/>
        </w:rPr>
        <w:t>feature</w:t>
      </w:r>
      <w:proofErr w:type="spellEnd"/>
      <w:r w:rsidRPr="003C65B8">
        <w:rPr>
          <w:rFonts w:ascii="Arial" w:hAnsi="Arial" w:cs="Arial"/>
          <w:color w:val="4A4A4A"/>
          <w:sz w:val="21"/>
          <w:szCs w:val="21"/>
        </w:rPr>
        <w:t> de forma modular, esto quiere decir que vamos a desarrollar </w:t>
      </w:r>
      <w:proofErr w:type="spellStart"/>
      <w:r w:rsidRPr="003C65B8">
        <w:rPr>
          <w:rStyle w:val="nfasis"/>
          <w:rFonts w:ascii="Arial" w:eastAsiaTheme="majorEastAsia" w:hAnsi="Arial" w:cs="Arial"/>
          <w:color w:val="4A4A4A"/>
          <w:sz w:val="21"/>
          <w:szCs w:val="21"/>
        </w:rPr>
        <w:t>plugins</w:t>
      </w:r>
      <w:proofErr w:type="spellEnd"/>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w:t>
      </w:r>
      <w:proofErr w:type="spellStart"/>
      <w:r w:rsidRPr="003C65B8">
        <w:rPr>
          <w:rStyle w:val="CdigoHTML"/>
          <w:color w:val="4A4A4A"/>
          <w:sz w:val="21"/>
          <w:szCs w:val="21"/>
        </w:rPr>
        <w:t>init</w:t>
      </w:r>
      <w:proofErr w:type="spellEnd"/>
      <w:r w:rsidRPr="003C65B8">
        <w:rPr>
          <w:rStyle w:val="CdigoHTML"/>
          <w:color w:val="4A4A4A"/>
          <w:sz w:val="21"/>
          <w:szCs w:val="21"/>
        </w:rPr>
        <w:t xml:space="preserve">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proofErr w:type="spellStart"/>
      <w:r w:rsidRPr="003C65B8">
        <w:rPr>
          <w:rStyle w:val="Textoennegrita"/>
          <w:rFonts w:ascii="Arial" w:hAnsi="Arial" w:cs="Arial"/>
          <w:color w:val="4A4A4A"/>
          <w:sz w:val="21"/>
          <w:szCs w:val="21"/>
        </w:rPr>
        <w:t>npm</w:t>
      </w:r>
      <w:proofErr w:type="spellEnd"/>
      <w:r w:rsidRPr="003C65B8">
        <w:rPr>
          <w:rFonts w:ascii="Arial" w:hAnsi="Arial" w:cs="Arial"/>
          <w:color w:val="4A4A4A"/>
          <w:sz w:val="21"/>
          <w:szCs w:val="21"/>
        </w:rPr>
        <w:t xml:space="preserve"> que </w:t>
      </w:r>
      <w:proofErr w:type="gramStart"/>
      <w:r w:rsidRPr="003C65B8">
        <w:rPr>
          <w:rFonts w:ascii="Arial" w:hAnsi="Arial" w:cs="Arial"/>
          <w:color w:val="4A4A4A"/>
          <w:sz w:val="21"/>
          <w:szCs w:val="21"/>
        </w:rPr>
        <w:t>le</w:t>
      </w:r>
      <w:proofErr w:type="gramEnd"/>
      <w:r w:rsidRPr="003C65B8">
        <w:rPr>
          <w:rFonts w:ascii="Arial" w:hAnsi="Arial" w:cs="Arial"/>
          <w:color w:val="4A4A4A"/>
          <w:sz w:val="21"/>
          <w:szCs w:val="21"/>
        </w:rPr>
        <w:t xml:space="preserve"> diga sí a todas las preguntas que haga.</w:t>
      </w:r>
    </w:p>
    <w:p w:rsidR="003C65B8" w:rsidRPr="003C65B8" w:rsidRDefault="003C65B8" w:rsidP="003C65B8">
      <w:pPr>
        <w:pStyle w:val="HTMLconformatoprevio"/>
        <w:shd w:val="clear" w:color="auto" w:fill="333333"/>
        <w:rPr>
          <w:rStyle w:val="CdigoHTML"/>
          <w:color w:val="FFFFFF"/>
          <w:sz w:val="21"/>
          <w:szCs w:val="21"/>
        </w:rPr>
      </w:pPr>
      <w:proofErr w:type="spellStart"/>
      <w:r w:rsidRPr="003C65B8">
        <w:rPr>
          <w:rStyle w:val="hljs-builtin"/>
          <w:color w:val="A6E22E"/>
          <w:sz w:val="21"/>
          <w:szCs w:val="21"/>
        </w:rPr>
        <w:t>npm</w:t>
      </w:r>
      <w:proofErr w:type="spellEnd"/>
      <w:r w:rsidRPr="003C65B8">
        <w:rPr>
          <w:rStyle w:val="CdigoHTML"/>
          <w:color w:val="FFFFFF"/>
          <w:sz w:val="21"/>
          <w:szCs w:val="21"/>
        </w:rPr>
        <w:t xml:space="preserve"> </w:t>
      </w:r>
      <w:proofErr w:type="spellStart"/>
      <w:r w:rsidRPr="003C65B8">
        <w:rPr>
          <w:rStyle w:val="CdigoHTML"/>
          <w:color w:val="FFFFFF"/>
          <w:sz w:val="21"/>
          <w:szCs w:val="21"/>
        </w:rPr>
        <w:t>init</w:t>
      </w:r>
      <w:proofErr w:type="spellEnd"/>
      <w:r w:rsidRPr="003C65B8">
        <w:rPr>
          <w:rStyle w:val="CdigoHTML"/>
          <w:color w:val="FFFFFF"/>
          <w:sz w:val="21"/>
          <w:szCs w:val="21"/>
        </w:rPr>
        <w:t xml:space="preserve">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name</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w:t>
      </w:r>
      <w:proofErr w:type="spellStart"/>
      <w:r w:rsidRPr="003C65B8">
        <w:rPr>
          <w:rStyle w:val="hljs-string"/>
          <w:color w:val="A6E22E"/>
          <w:sz w:val="21"/>
          <w:szCs w:val="21"/>
        </w:rPr>
        <w:t>platzi</w:t>
      </w:r>
      <w:proofErr w:type="spellEnd"/>
      <w:r w:rsidRPr="003C65B8">
        <w:rPr>
          <w:rStyle w:val="hljs-string"/>
          <w:color w:val="A6E22E"/>
          <w:sz w:val="21"/>
          <w:szCs w:val="21"/>
        </w:rPr>
        <w:t>-media-</w:t>
      </w:r>
      <w:proofErr w:type="spellStart"/>
      <w:r w:rsidRPr="003C65B8">
        <w:rPr>
          <w:rStyle w:val="hljs-string"/>
          <w:color w:val="A6E22E"/>
          <w:sz w:val="21"/>
          <w:szCs w:val="21"/>
        </w:rPr>
        <w:t>player</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version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description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 xml:space="preserve">"Proyecto del Curso Profesional de JavaScript de la Escuela de JavaScript de </w:t>
      </w:r>
      <w:proofErr w:type="spellStart"/>
      <w:r w:rsidRPr="003C65B8">
        <w:rPr>
          <w:rStyle w:val="hljs-string"/>
          <w:color w:val="A6E22E"/>
          <w:sz w:val="21"/>
          <w:szCs w:val="21"/>
        </w:rPr>
        <w:t>Platzi</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w:t>
      </w:r>
      <w:proofErr w:type="spellStart"/>
      <w:r w:rsidRPr="003C65B8">
        <w:rPr>
          <w:rStyle w:val="hljs-string"/>
          <w:color w:val="A6E22E"/>
          <w:sz w:val="21"/>
          <w:szCs w:val="21"/>
          <w:lang w:val="en-US"/>
        </w:rPr>
        <w:t>platzi</w:t>
      </w:r>
      <w:proofErr w:type="spellEnd"/>
      <w:r w:rsidRPr="003C65B8">
        <w:rPr>
          <w:rStyle w:val="hljs-string"/>
          <w:color w:val="A6E22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devDependencies</w:t>
      </w:r>
      <w:proofErr w:type="spellEnd"/>
      <w:r w:rsidRPr="003C65B8">
        <w:rPr>
          <w:rStyle w:val="hljs-attr"/>
          <w:color w:val="FFFFFF"/>
          <w:sz w:val="21"/>
          <w:szCs w:val="21"/>
        </w:rPr>
        <w:t>"</w:t>
      </w:r>
      <w:proofErr w:type="gramStart"/>
      <w:r w:rsidRPr="003C65B8">
        <w:rPr>
          <w:rStyle w:val="CdigoHTML"/>
          <w:color w:val="FFFFFF"/>
          <w:sz w:val="21"/>
          <w:szCs w:val="21"/>
        </w:rPr>
        <w:t>:  {</w:t>
      </w:r>
      <w:proofErr w:type="gramEnd"/>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w:t>
      </w:r>
      <w:proofErr w:type="spellStart"/>
      <w:r w:rsidRPr="003C65B8">
        <w:rPr>
          <w:rStyle w:val="hljs-attr"/>
          <w:color w:val="FFFFFF"/>
          <w:sz w:val="21"/>
          <w:szCs w:val="21"/>
        </w:rPr>
        <w:t>live</w:t>
      </w:r>
      <w:proofErr w:type="spellEnd"/>
      <w:r w:rsidRPr="003C65B8">
        <w:rPr>
          <w:rStyle w:val="hljs-attr"/>
          <w:color w:val="FFFFFF"/>
          <w:sz w:val="21"/>
          <w:szCs w:val="21"/>
        </w:rPr>
        <w:t>-server"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Una vez tengamos todo esto listo vamos a </w:t>
      </w:r>
      <w:proofErr w:type="gramStart"/>
      <w:r w:rsidRPr="003C65B8">
        <w:rPr>
          <w:rFonts w:ascii="Arial" w:hAnsi="Arial" w:cs="Arial"/>
          <w:color w:val="4A4A4A"/>
          <w:sz w:val="21"/>
          <w:szCs w:val="21"/>
        </w:rPr>
        <w:t>proceder a instalar</w:t>
      </w:r>
      <w:proofErr w:type="gramEnd"/>
      <w:r w:rsidRPr="003C65B8">
        <w:rPr>
          <w:rFonts w:ascii="Arial" w:hAnsi="Arial" w:cs="Arial"/>
          <w:color w:val="4A4A4A"/>
          <w:sz w:val="21"/>
          <w:szCs w:val="21"/>
        </w:rPr>
        <w:t xml:space="preserve"> nuestro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para empezar a trabajar. Para instalar esto vamos a usar el siguiente comando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i -D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proofErr w:type="spellStart"/>
      <w:r w:rsidRPr="003C65B8">
        <w:rPr>
          <w:rStyle w:val="nfasis"/>
          <w:rFonts w:ascii="Arial" w:eastAsiaTheme="majorEastAsia" w:hAnsi="Arial" w:cs="Arial"/>
          <w:color w:val="4A4A4A"/>
          <w:sz w:val="21"/>
          <w:szCs w:val="21"/>
        </w:rPr>
        <w:t>install</w:t>
      </w:r>
      <w:proofErr w:type="spellEnd"/>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proofErr w:type="spellStart"/>
      <w:r w:rsidRPr="003C65B8">
        <w:rPr>
          <w:rStyle w:val="nfasis"/>
          <w:rFonts w:ascii="Arial" w:eastAsiaTheme="majorEastAsia" w:hAnsi="Arial" w:cs="Arial"/>
          <w:color w:val="4A4A4A"/>
          <w:sz w:val="21"/>
          <w:szCs w:val="21"/>
        </w:rPr>
        <w:t>develoment</w:t>
      </w:r>
      <w:proofErr w:type="spellEnd"/>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dejé arriba. Lo usaremos con el comando </w:t>
      </w:r>
      <w:proofErr w:type="spellStart"/>
      <w:r w:rsidRPr="003C65B8">
        <w:rPr>
          <w:rStyle w:val="CdigoHTML"/>
          <w:color w:val="4A4A4A"/>
          <w:sz w:val="21"/>
          <w:szCs w:val="21"/>
        </w:rPr>
        <w:t>start</w:t>
      </w:r>
      <w:proofErr w:type="spellEnd"/>
      <w:r w:rsidRPr="003C65B8">
        <w:rPr>
          <w:rFonts w:ascii="Arial" w:hAnsi="Arial" w:cs="Arial"/>
          <w:color w:val="4A4A4A"/>
          <w:sz w:val="21"/>
          <w:szCs w:val="21"/>
        </w:rPr>
        <w:t> que llamará a su vez a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7A0874"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Ahora sí vamos a ejecutar </w:t>
      </w:r>
      <w:proofErr w:type="gramStart"/>
      <w:r w:rsidRPr="003C65B8">
        <w:rPr>
          <w:rFonts w:ascii="Arial" w:hAnsi="Arial" w:cs="Arial"/>
          <w:color w:val="4A4A4A"/>
          <w:sz w:val="21"/>
          <w:szCs w:val="21"/>
        </w:rPr>
        <w:t>nuestro pequeña aplicación</w:t>
      </w:r>
      <w:proofErr w:type="gramEnd"/>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proofErr w:type="spellStart"/>
      <w:r w:rsidRPr="003C65B8">
        <w:rPr>
          <w:rFonts w:ascii="Arial" w:hAnsi="Arial" w:cs="Arial"/>
          <w:color w:val="4A4A4A"/>
          <w:sz w:val="21"/>
          <w:szCs w:val="21"/>
        </w:rPr>
        <w:t>npm</w:t>
      </w:r>
      <w:proofErr w:type="spellEnd"/>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start</w:t>
      </w:r>
      <w:proofErr w:type="spellEnd"/>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 xml:space="preserve">media </w:t>
      </w:r>
      <w:proofErr w:type="spellStart"/>
      <w:r w:rsidRPr="003C65B8">
        <w:rPr>
          <w:rStyle w:val="CdigoHTML"/>
          <w:color w:val="4A4A4A"/>
          <w:sz w:val="21"/>
          <w:szCs w:val="21"/>
        </w:rPr>
        <w:t>query</w:t>
      </w:r>
      <w:proofErr w:type="spellEnd"/>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proofErr w:type="spellStart"/>
      <w:proofErr w:type="gramStart"/>
      <w:r w:rsidRPr="003C65B8">
        <w:rPr>
          <w:rStyle w:val="CdigoHTML"/>
          <w:color w:val="4A4A4A"/>
          <w:sz w:val="21"/>
          <w:szCs w:val="21"/>
        </w:rPr>
        <w:t>querySelector</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Tambien</w:t>
      </w:r>
      <w:proofErr w:type="spellEnd"/>
      <w:r w:rsidRPr="003C65B8">
        <w:rPr>
          <w:rFonts w:ascii="Arial" w:hAnsi="Arial" w:cs="Arial"/>
          <w:color w:val="4A4A4A"/>
          <w:sz w:val="21"/>
          <w:szCs w:val="21"/>
        </w:rPr>
        <w:t xml:space="preserve"> debemos traer nuestro botón con `</w:t>
      </w:r>
      <w:proofErr w:type="spellStart"/>
      <w:r w:rsidRPr="003C65B8">
        <w:rPr>
          <w:rFonts w:ascii="Arial" w:hAnsi="Arial" w:cs="Arial"/>
          <w:color w:val="4A4A4A"/>
          <w:sz w:val="21"/>
          <w:szCs w:val="21"/>
        </w:rPr>
        <w:t>querySelector</w:t>
      </w:r>
      <w:proofErr w:type="spellEnd"/>
      <w:r w:rsidRPr="003C65B8">
        <w:rPr>
          <w:rFonts w:ascii="Arial" w:hAnsi="Arial" w:cs="Arial"/>
          <w:color w:val="4A4A4A"/>
          <w:sz w:val="21"/>
          <w:szCs w:val="21"/>
        </w:rPr>
        <w:t>``.</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proofErr w:type="spellStart"/>
      <w:proofErr w:type="gramStart"/>
      <w:r w:rsidRPr="003C65B8">
        <w:rPr>
          <w:rStyle w:val="Textoennegrita"/>
          <w:rFonts w:ascii="Arial" w:hAnsi="Arial" w:cs="Arial"/>
          <w:color w:val="4A4A4A"/>
          <w:sz w:val="21"/>
          <w:szCs w:val="21"/>
        </w:rPr>
        <w:t>click</w:t>
      </w:r>
      <w:proofErr w:type="spellEnd"/>
      <w:proofErr w:type="gramEnd"/>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selector-tag"/>
          <w:b/>
          <w:bCs/>
          <w:color w:val="F92672"/>
          <w:sz w:val="21"/>
          <w:szCs w:val="21"/>
        </w:rPr>
        <w:t>button</w:t>
      </w:r>
      <w:r w:rsidRPr="003C65B8">
        <w:rPr>
          <w:rStyle w:val="hljs-selector-class"/>
          <w:color w:val="FFFFFF"/>
          <w:sz w:val="21"/>
          <w:szCs w:val="21"/>
        </w:rPr>
        <w:t>.onclick</w:t>
      </w:r>
      <w:proofErr w:type="spellEnd"/>
      <w:proofErr w:type="gramEnd"/>
      <w:r w:rsidRPr="003C65B8">
        <w:rPr>
          <w:rStyle w:val="CdigoHTML"/>
          <w:color w:val="FFFFFF"/>
          <w:sz w:val="21"/>
          <w:szCs w:val="21"/>
        </w:rPr>
        <w:t xml:space="preserve"> = ()=&gt;  </w:t>
      </w:r>
      <w:proofErr w:type="spellStart"/>
      <w:r w:rsidRPr="003C65B8">
        <w:rPr>
          <w:rStyle w:val="hljs-selector-tag"/>
          <w:b/>
          <w:bCs/>
          <w:color w:val="F92672"/>
          <w:sz w:val="21"/>
          <w:szCs w:val="21"/>
        </w:rPr>
        <w:t>video</w:t>
      </w:r>
      <w:r w:rsidRPr="003C65B8">
        <w:rPr>
          <w:rStyle w:val="CdigoHTML"/>
          <w:color w:val="FFFFFF"/>
          <w:sz w:val="21"/>
          <w:szCs w:val="21"/>
        </w:rPr>
        <w:t>.play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proofErr w:type="spellStart"/>
      <w:proofErr w:type="gramStart"/>
      <w:r w:rsidRPr="003C65B8">
        <w:rPr>
          <w:rStyle w:val="CdigoHTML"/>
          <w:color w:val="4A4A4A"/>
          <w:sz w:val="21"/>
          <w:szCs w:val="21"/>
        </w:rPr>
        <w:t>video.play</w:t>
      </w:r>
      <w:proofErr w:type="spellEnd"/>
      <w:proofErr w:type="gramEnd"/>
      <w:r w:rsidRPr="003C65B8">
        <w:rPr>
          <w:rStyle w:val="CdigoHTML"/>
          <w:color w:val="4A4A4A"/>
          <w:sz w:val="21"/>
          <w:szCs w:val="21"/>
        </w:rPr>
        <w:t>()</w:t>
      </w:r>
      <w:r w:rsidRPr="003C65B8">
        <w:rPr>
          <w:rFonts w:ascii="Arial" w:hAnsi="Arial" w:cs="Arial"/>
          <w:color w:val="4A4A4A"/>
          <w:sz w:val="21"/>
          <w:szCs w:val="21"/>
        </w:rPr>
        <w:t xml:space="preserve"> se saca de la API que trae el navegador, todos los elementos del DOM traen un API. Para saber </w:t>
      </w:r>
      <w:proofErr w:type="spellStart"/>
      <w:r w:rsidRPr="003C65B8">
        <w:rPr>
          <w:rFonts w:ascii="Arial" w:hAnsi="Arial" w:cs="Arial"/>
          <w:color w:val="4A4A4A"/>
          <w:sz w:val="21"/>
          <w:szCs w:val="21"/>
        </w:rPr>
        <w:t>cuales</w:t>
      </w:r>
      <w:proofErr w:type="spellEnd"/>
      <w:r w:rsidRPr="003C65B8">
        <w:rPr>
          <w:rFonts w:ascii="Arial" w:hAnsi="Arial" w:cs="Arial"/>
          <w:color w:val="4A4A4A"/>
          <w:sz w:val="21"/>
          <w:szCs w:val="21"/>
        </w:rPr>
        <w:t xml:space="preserve">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de una vez a penas se entre en la página, esto pasa por que los navegadores tienen una seguridad que no permite que esto pase, solo se puede dar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proofErr w:type="spellStart"/>
      <w:r w:rsidRPr="003C65B8">
        <w:rPr>
          <w:rStyle w:val="CdigoHTML"/>
          <w:color w:val="4A4A4A"/>
          <w:sz w:val="21"/>
          <w:szCs w:val="21"/>
        </w:rPr>
        <w:t>protitype</w:t>
      </w:r>
      <w:proofErr w:type="spellEnd"/>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CdigoHTML"/>
          <w:color w:val="FFFFFF"/>
          <w:sz w:val="21"/>
          <w:szCs w:val="21"/>
          <w:lang w:val="en-US"/>
        </w:rPr>
        <w:t>video.play</w:t>
      </w:r>
      <w:proofErr w:type="spellEnd"/>
      <w:proofErr w:type="gram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proofErr w:type="spellStart"/>
      <w:proofErr w:type="gramStart"/>
      <w:r w:rsidRPr="00B323E1">
        <w:rPr>
          <w:rStyle w:val="CdigoHTML"/>
          <w:color w:val="FFFFFF"/>
          <w:sz w:val="21"/>
          <w:szCs w:val="21"/>
          <w:lang w:val="en-US"/>
        </w:rPr>
        <w:t>button.onclick</w:t>
      </w:r>
      <w:proofErr w:type="spellEnd"/>
      <w:proofErr w:type="gramEnd"/>
      <w:r w:rsidRPr="00B323E1">
        <w:rPr>
          <w:rStyle w:val="CdigoHTML"/>
          <w:color w:val="FFFFFF"/>
          <w:sz w:val="21"/>
          <w:szCs w:val="21"/>
          <w:lang w:val="en-US"/>
        </w:rPr>
        <w:t xml:space="preserve"> = () =&gt;  </w:t>
      </w:r>
      <w:proofErr w:type="spellStart"/>
      <w:r w:rsidRPr="00B323E1">
        <w:rPr>
          <w:rStyle w:val="CdigoHTML"/>
          <w:color w:val="FFFFFF"/>
          <w:sz w:val="21"/>
          <w:szCs w:val="21"/>
          <w:lang w:val="en-US"/>
        </w:rPr>
        <w:t>player.play</w:t>
      </w:r>
      <w:proofErr w:type="spellEnd"/>
      <w:r w:rsidRPr="00B323E1">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le asignamos una función llamada </w:t>
      </w:r>
      <w:proofErr w:type="spellStart"/>
      <w:r w:rsidRPr="003C65B8">
        <w:rPr>
          <w:rStyle w:val="CdigoHTML"/>
          <w:color w:val="4A4A4A"/>
          <w:sz w:val="21"/>
          <w:szCs w:val="21"/>
        </w:rPr>
        <w:t>play</w:t>
      </w:r>
      <w:proofErr w:type="spellEnd"/>
      <w:r w:rsidRPr="003C65B8">
        <w:rPr>
          <w:rFonts w:ascii="Arial" w:hAnsi="Arial" w:cs="Arial"/>
          <w:color w:val="4A4A4A"/>
          <w:sz w:val="21"/>
          <w:szCs w:val="21"/>
        </w:rPr>
        <w:t> usando </w:t>
      </w:r>
      <w:proofErr w:type="spellStart"/>
      <w:r w:rsidRPr="003C65B8">
        <w:rPr>
          <w:rStyle w:val="CdigoHTML"/>
          <w:color w:val="4A4A4A"/>
          <w:sz w:val="21"/>
          <w:szCs w:val="21"/>
        </w:rPr>
        <w:t>prototype</w:t>
      </w:r>
      <w:proofErr w:type="spellEnd"/>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que es una instancia del prototipo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spellEnd"/>
      <w:proofErr w:type="gramEnd"/>
      <w:r w:rsidRPr="003C65B8">
        <w:rPr>
          <w:rStyle w:val="CdigoHTML"/>
          <w:color w:val="FFFFFF"/>
          <w:sz w:val="21"/>
          <w:szCs w:val="21"/>
          <w:lang w:val="en-US"/>
        </w:rPr>
        <w:t xml:space="preserve"> = </w:t>
      </w:r>
      <w:proofErr w:type="spellStart"/>
      <w:r w:rsidRPr="003C65B8">
        <w:rPr>
          <w:rStyle w:val="CdigoHTML"/>
          <w:color w:val="FFFFFF"/>
          <w:sz w:val="21"/>
          <w:szCs w:val="21"/>
          <w:lang w:val="en-US"/>
        </w:rPr>
        <w:t>config.el</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 xml:space="preserve">({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CdigoHTML"/>
          <w:color w:val="FFFFFF"/>
          <w:sz w:val="21"/>
          <w:szCs w:val="21"/>
        </w:rPr>
        <w:t>button.onclick</w:t>
      </w:r>
      <w:proofErr w:type="spellEnd"/>
      <w:proofErr w:type="gramEnd"/>
      <w:r w:rsidRPr="003C65B8">
        <w:rPr>
          <w:rStyle w:val="CdigoHTML"/>
          <w:color w:val="FFFFFF"/>
          <w:sz w:val="21"/>
          <w:szCs w:val="21"/>
        </w:rPr>
        <w:t xml:space="preserve"> = () =&gt;  </w:t>
      </w:r>
      <w:proofErr w:type="spellStart"/>
      <w:r w:rsidRPr="003C65B8">
        <w:rPr>
          <w:rStyle w:val="CdigoHTML"/>
          <w:color w:val="FFFFFF"/>
          <w:sz w:val="21"/>
          <w:szCs w:val="21"/>
        </w:rPr>
        <w:t>player.play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proofErr w:type="spellStart"/>
      <w:proofErr w:type="gramStart"/>
      <w:r w:rsidRPr="003C65B8">
        <w:rPr>
          <w:rStyle w:val="CdigoHTML"/>
          <w:color w:val="4A4A4A"/>
          <w:sz w:val="21"/>
          <w:szCs w:val="21"/>
        </w:rPr>
        <w:t>this.media</w:t>
      </w:r>
      <w:proofErr w:type="spellEnd"/>
      <w:proofErr w:type="gramEnd"/>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proofErr w:type="spellStart"/>
      <w:proofErr w:type="gramStart"/>
      <w:r w:rsidRPr="003C65B8">
        <w:rPr>
          <w:rStyle w:val="CdigoHTML"/>
          <w:color w:val="4A4A4A"/>
          <w:sz w:val="21"/>
          <w:szCs w:val="21"/>
        </w:rPr>
        <w:t>play</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w:t>
      </w:r>
      <w:proofErr w:type="spellStart"/>
      <w:r w:rsidRPr="003C65B8">
        <w:rPr>
          <w:rStyle w:val="CdigoHTML"/>
          <w:color w:val="4A4A4A"/>
          <w:sz w:val="21"/>
          <w:szCs w:val="21"/>
        </w:rPr>
        <w:t>this.media</w:t>
      </w:r>
      <w:proofErr w:type="spellEnd"/>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proofErr w:type="spellStart"/>
      <w:r w:rsidRPr="003C65B8">
        <w:rPr>
          <w:rStyle w:val="Textoennegrita"/>
          <w:rFonts w:ascii="Arial" w:hAnsi="Arial" w:cs="Arial"/>
          <w:color w:val="4A4A4A"/>
          <w:sz w:val="21"/>
          <w:szCs w:val="21"/>
        </w:rPr>
        <w:t>destructuración</w:t>
      </w:r>
      <w:proofErr w:type="spellEnd"/>
      <w:r w:rsidRPr="003C65B8">
        <w:rPr>
          <w:rStyle w:val="Textoennegrita"/>
          <w:rFonts w:ascii="Arial" w:hAnsi="Arial" w:cs="Arial"/>
          <w:color w:val="4A4A4A"/>
          <w:sz w:val="21"/>
          <w:szCs w:val="21"/>
        </w:rPr>
        <w:t xml:space="preserve">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proofErr w:type="spellStart"/>
      <w:r w:rsidRPr="003C65B8">
        <w:rPr>
          <w:rStyle w:val="Textoennegrita"/>
          <w:rFonts w:ascii="Arial" w:hAnsi="Arial" w:cs="Arial"/>
          <w:i/>
          <w:iCs/>
          <w:color w:val="4A4A4A"/>
          <w:sz w:val="21"/>
          <w:szCs w:val="21"/>
        </w:rPr>
        <w:t>arrow</w:t>
      </w:r>
      <w:proofErr w:type="spellEnd"/>
      <w:r w:rsidRPr="003C65B8">
        <w:rPr>
          <w:rStyle w:val="Textoennegrita"/>
          <w:rFonts w:ascii="Arial" w:hAnsi="Arial" w:cs="Arial"/>
          <w:i/>
          <w:iCs/>
          <w:color w:val="4A4A4A"/>
          <w:sz w:val="21"/>
          <w:szCs w:val="21"/>
        </w:rPr>
        <w:t xml:space="preserve"> </w:t>
      </w:r>
      <w:proofErr w:type="spellStart"/>
      <w:r w:rsidRPr="003C65B8">
        <w:rPr>
          <w:rStyle w:val="Textoennegrita"/>
          <w:rFonts w:ascii="Arial" w:hAnsi="Arial" w:cs="Arial"/>
          <w:i/>
          <w:iCs/>
          <w:color w:val="4A4A4A"/>
          <w:sz w:val="21"/>
          <w:szCs w:val="21"/>
        </w:rPr>
        <w:t>function</w:t>
      </w:r>
      <w:proofErr w:type="spellEnd"/>
      <w:r w:rsidRPr="003C65B8">
        <w:rPr>
          <w:rFonts w:ascii="Arial" w:hAnsi="Arial" w:cs="Arial"/>
          <w:color w:val="4A4A4A"/>
          <w:sz w:val="21"/>
          <w:szCs w:val="21"/>
        </w:rPr>
        <w:t> por que el valor de </w:t>
      </w:r>
      <w:proofErr w:type="spellStart"/>
      <w:r w:rsidRPr="003C65B8">
        <w:rPr>
          <w:rStyle w:val="CdigoHTML"/>
          <w:color w:val="4A4A4A"/>
          <w:sz w:val="21"/>
          <w:szCs w:val="21"/>
        </w:rPr>
        <w:t>this</w:t>
      </w:r>
      <w:proofErr w:type="spellEnd"/>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con el mismo botón, debemos condicionar la función </w:t>
      </w:r>
      <w:proofErr w:type="spellStart"/>
      <w:r w:rsidRPr="003C65B8">
        <w:rPr>
          <w:rStyle w:val="CdigoHTML"/>
          <w:color w:val="4A4A4A"/>
          <w:sz w:val="21"/>
          <w:szCs w:val="21"/>
        </w:rPr>
        <w:t>play</w:t>
      </w:r>
      <w:proofErr w:type="spellEnd"/>
      <w:r w:rsidRPr="003C65B8">
        <w:rPr>
          <w:rFonts w:ascii="Arial" w:hAnsi="Arial" w:cs="Arial"/>
          <w:color w:val="4A4A4A"/>
          <w:sz w:val="21"/>
          <w:szCs w:val="21"/>
        </w:rPr>
        <w:t> de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.paused</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w:t>
      </w:r>
      <w:proofErr w:type="spellEnd"/>
      <w:r w:rsidRPr="003C65B8">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xml:space="preserve">// </w:t>
      </w:r>
      <w:proofErr w:type="spellStart"/>
      <w:proofErr w:type="gramStart"/>
      <w:r w:rsidRPr="003C65B8">
        <w:rPr>
          <w:rStyle w:val="hljs-comment"/>
          <w:color w:val="75715E"/>
          <w:sz w:val="21"/>
          <w:szCs w:val="21"/>
          <w:lang w:val="en-US"/>
        </w:rPr>
        <w:t>this.media</w:t>
      </w:r>
      <w:proofErr w:type="gramEnd"/>
      <w:r w:rsidRPr="003C65B8">
        <w:rPr>
          <w:rStyle w:val="hljs-comment"/>
          <w:color w:val="75715E"/>
          <w:sz w:val="21"/>
          <w:szCs w:val="21"/>
          <w:lang w:val="en-US"/>
        </w:rPr>
        <w:t>.paused</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this.media.play</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this.media.pause</w:t>
      </w:r>
      <w:proofErr w:type="spellEnd"/>
      <w:r w:rsidRPr="003C65B8">
        <w:rPr>
          <w:rStyle w:val="hljs-comment"/>
          <w:color w:val="75715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proofErr w:type="spellStart"/>
      <w:r w:rsidRPr="000A355E">
        <w:rPr>
          <w:b/>
          <w:bCs/>
          <w:sz w:val="21"/>
          <w:szCs w:val="21"/>
          <w:lang w:val="es-MX"/>
        </w:rPr>
        <w:t>DOMContentLoaded</w:t>
      </w:r>
      <w:proofErr w:type="spellEnd"/>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proofErr w:type="spellStart"/>
      <w:r w:rsidRPr="000A355E">
        <w:rPr>
          <w:b/>
          <w:bCs/>
          <w:sz w:val="21"/>
          <w:szCs w:val="21"/>
          <w:lang w:val="es-MX"/>
        </w:rPr>
        <w:t>async</w:t>
      </w:r>
      <w:proofErr w:type="spellEnd"/>
      <w:r w:rsidRPr="000A355E">
        <w:rPr>
          <w:sz w:val="21"/>
          <w:szCs w:val="21"/>
          <w:lang w:val="es-MX"/>
        </w:rPr>
        <w:t> como </w:t>
      </w:r>
      <w:proofErr w:type="spellStart"/>
      <w:r w:rsidRPr="000A355E">
        <w:rPr>
          <w:b/>
          <w:bCs/>
          <w:sz w:val="21"/>
          <w:szCs w:val="21"/>
          <w:lang w:val="es-MX"/>
        </w:rPr>
        <w:t>defer</w:t>
      </w:r>
      <w:proofErr w:type="spellEnd"/>
      <w:r w:rsidRPr="000A355E">
        <w:rPr>
          <w:sz w:val="21"/>
          <w:szCs w:val="21"/>
          <w:lang w:val="es-MX"/>
        </w:rPr>
        <w:t xml:space="preserve"> podemos hacer llamados </w:t>
      </w:r>
      <w:proofErr w:type="gramStart"/>
      <w:r w:rsidRPr="000A355E">
        <w:rPr>
          <w:sz w:val="21"/>
          <w:szCs w:val="21"/>
          <w:lang w:val="es-MX"/>
        </w:rPr>
        <w:t>asíncronos</w:t>
      </w:r>
      <w:proofErr w:type="gramEnd"/>
      <w:r w:rsidRPr="000A355E">
        <w:rPr>
          <w:sz w:val="21"/>
          <w:szCs w:val="21"/>
          <w:lang w:val="es-MX"/>
        </w:rPr>
        <w:t xml:space="preserve"> pero tiene sus diferencias:</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async</w:t>
      </w:r>
      <w:proofErr w:type="spellEnd"/>
      <w:r w:rsidRPr="000A355E">
        <w:rPr>
          <w:sz w:val="21"/>
          <w:szCs w:val="21"/>
          <w:lang w:val="es-MX"/>
        </w:rPr>
        <w:t xml:space="preserve">. Con </w:t>
      </w:r>
      <w:proofErr w:type="spellStart"/>
      <w:r w:rsidRPr="000A355E">
        <w:rPr>
          <w:sz w:val="21"/>
          <w:szCs w:val="21"/>
          <w:lang w:val="es-MX"/>
        </w:rPr>
        <w:t>async</w:t>
      </w:r>
      <w:proofErr w:type="spellEnd"/>
      <w:r w:rsidRPr="000A355E">
        <w:rPr>
          <w:sz w:val="21"/>
          <w:szCs w:val="21"/>
          <w:lang w:val="es-MX"/>
        </w:rPr>
        <w:t xml:space="preserve">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defer</w:t>
      </w:r>
      <w:proofErr w:type="spellEnd"/>
      <w:r w:rsidRPr="000A355E">
        <w:rPr>
          <w:sz w:val="21"/>
          <w:szCs w:val="21"/>
          <w:lang w:val="es-MX"/>
        </w:rPr>
        <w:t xml:space="preserve">. La petición es igual asíncrona como en el </w:t>
      </w:r>
      <w:proofErr w:type="spellStart"/>
      <w:proofErr w:type="gramStart"/>
      <w:r w:rsidRPr="000A355E">
        <w:rPr>
          <w:sz w:val="21"/>
          <w:szCs w:val="21"/>
          <w:lang w:val="es-MX"/>
        </w:rPr>
        <w:t>async</w:t>
      </w:r>
      <w:proofErr w:type="spellEnd"/>
      <w:proofErr w:type="gramEnd"/>
      <w:r w:rsidRPr="000A355E">
        <w:rPr>
          <w:sz w:val="21"/>
          <w:szCs w:val="21"/>
          <w:lang w:val="es-MX"/>
        </w:rPr>
        <w:t xml:space="preserve"> pero va a deferir la ejecución del </w:t>
      </w:r>
      <w:proofErr w:type="spellStart"/>
      <w:r w:rsidRPr="000A355E">
        <w:rPr>
          <w:sz w:val="21"/>
          <w:szCs w:val="21"/>
          <w:lang w:val="es-MX"/>
        </w:rPr>
        <w:t>Javascript</w:t>
      </w:r>
      <w:proofErr w:type="spellEnd"/>
      <w:r w:rsidRPr="000A355E">
        <w:rPr>
          <w:sz w:val="21"/>
          <w:szCs w:val="21"/>
          <w:lang w:val="es-MX"/>
        </w:rPr>
        <w:t xml:space="preserve">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 xml:space="preserve">Hay que tener en cuenta que cuando carga una página y se encuentra un script a ejecutar toda la carga se detiene. Por eso se recomienda agregar tus scripts justo antes de cerrar el </w:t>
      </w:r>
      <w:proofErr w:type="spellStart"/>
      <w:r w:rsidRPr="000A355E">
        <w:rPr>
          <w:sz w:val="21"/>
          <w:szCs w:val="21"/>
          <w:lang w:val="es-MX"/>
        </w:rPr>
        <w:t>body</w:t>
      </w:r>
      <w:proofErr w:type="spellEnd"/>
      <w:r w:rsidRPr="000A355E">
        <w:rPr>
          <w:sz w:val="21"/>
          <w:szCs w:val="21"/>
          <w:lang w:val="es-MX"/>
        </w:rPr>
        <w:t xml:space="preserve">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proofErr w:type="spellStart"/>
      <w:r w:rsidRPr="00E036B2">
        <w:rPr>
          <w:rStyle w:val="Textoennegrita"/>
          <w:rFonts w:ascii="Arial" w:hAnsi="Arial" w:cs="Arial"/>
          <w:color w:val="273B47"/>
          <w:sz w:val="21"/>
          <w:szCs w:val="21"/>
        </w:rPr>
        <w:t>Scope</w:t>
      </w:r>
      <w:proofErr w:type="spellEnd"/>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proofErr w:type="spellStart"/>
      <w:r w:rsidRPr="00E036B2">
        <w:rPr>
          <w:rStyle w:val="nfasis"/>
          <w:rFonts w:ascii="Arial" w:eastAsiaTheme="majorEastAsia" w:hAnsi="Arial" w:cs="Arial"/>
          <w:color w:val="273B47"/>
          <w:sz w:val="21"/>
          <w:szCs w:val="21"/>
        </w:rPr>
        <w:t>var</w:t>
      </w:r>
      <w:proofErr w:type="spellEnd"/>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 xml:space="preserve">Variables definidas dentro de un bloque, por </w:t>
      </w:r>
      <w:proofErr w:type="gramStart"/>
      <w:r w:rsidRPr="00E036B2">
        <w:rPr>
          <w:rFonts w:ascii="Arial" w:hAnsi="Arial" w:cs="Arial"/>
          <w:color w:val="273B47"/>
          <w:sz w:val="21"/>
          <w:szCs w:val="21"/>
        </w:rPr>
        <w:t>ejemplo</w:t>
      </w:r>
      <w:proofErr w:type="gramEnd"/>
      <w:r w:rsidRPr="00E036B2">
        <w:rPr>
          <w:rFonts w:ascii="Arial" w:hAnsi="Arial" w:cs="Arial"/>
          <w:color w:val="273B47"/>
          <w:sz w:val="21"/>
          <w:szCs w:val="21"/>
        </w:rPr>
        <w:t xml:space="preserve"> variables declaradas dentro un </w:t>
      </w:r>
      <w:proofErr w:type="spellStart"/>
      <w:r w:rsidRPr="00E036B2">
        <w:rPr>
          <w:rFonts w:ascii="Arial" w:hAnsi="Arial" w:cs="Arial"/>
          <w:color w:val="273B47"/>
          <w:sz w:val="21"/>
          <w:szCs w:val="21"/>
        </w:rPr>
        <w:t>loop</w:t>
      </w:r>
      <w:proofErr w:type="spellEnd"/>
      <w:r w:rsidRPr="00E036B2">
        <w:rPr>
          <w:rFonts w:ascii="Arial" w:hAnsi="Arial" w:cs="Arial"/>
          <w:color w:val="273B47"/>
          <w:sz w:val="21"/>
          <w:szCs w:val="21"/>
        </w:rPr>
        <w:t> </w:t>
      </w:r>
      <w:proofErr w:type="spellStart"/>
      <w:r w:rsidRPr="00E036B2">
        <w:rPr>
          <w:rStyle w:val="nfasis"/>
          <w:rFonts w:ascii="Arial" w:eastAsiaTheme="majorEastAsia" w:hAnsi="Arial" w:cs="Arial"/>
          <w:color w:val="273B47"/>
          <w:sz w:val="21"/>
          <w:szCs w:val="21"/>
        </w:rPr>
        <w:t>while</w:t>
      </w:r>
      <w:proofErr w:type="spellEnd"/>
      <w:r w:rsidRPr="00E036B2">
        <w:rPr>
          <w:rFonts w:ascii="Arial" w:hAnsi="Arial" w:cs="Arial"/>
          <w:color w:val="273B47"/>
          <w:sz w:val="21"/>
          <w:szCs w:val="21"/>
        </w:rPr>
        <w:t> o </w:t>
      </w:r>
      <w:proofErr w:type="spellStart"/>
      <w:r w:rsidRPr="00E036B2">
        <w:rPr>
          <w:rStyle w:val="nfasis"/>
          <w:rFonts w:ascii="Arial" w:eastAsiaTheme="majorEastAsia" w:hAnsi="Arial" w:cs="Arial"/>
          <w:color w:val="273B47"/>
          <w:sz w:val="21"/>
          <w:szCs w:val="21"/>
        </w:rPr>
        <w:t>for</w:t>
      </w:r>
      <w:proofErr w:type="spellEnd"/>
      <w:r w:rsidRPr="00E036B2">
        <w:rPr>
          <w:rFonts w:ascii="Arial" w:hAnsi="Arial" w:cs="Arial"/>
          <w:color w:val="273B47"/>
          <w:sz w:val="21"/>
          <w:szCs w:val="21"/>
        </w:rPr>
        <w:t>. Se usa </w:t>
      </w:r>
      <w:proofErr w:type="spellStart"/>
      <w:r w:rsidRPr="00E036B2">
        <w:rPr>
          <w:rStyle w:val="nfasis"/>
          <w:rFonts w:ascii="Arial" w:eastAsiaTheme="majorEastAsia" w:hAnsi="Arial" w:cs="Arial"/>
          <w:color w:val="273B47"/>
          <w:sz w:val="21"/>
          <w:szCs w:val="21"/>
        </w:rPr>
        <w:t>let</w:t>
      </w:r>
      <w:proofErr w:type="spellEnd"/>
      <w:r w:rsidRPr="00E036B2">
        <w:rPr>
          <w:rFonts w:ascii="Arial" w:hAnsi="Arial" w:cs="Arial"/>
          <w:color w:val="273B47"/>
          <w:sz w:val="21"/>
          <w:szCs w:val="21"/>
        </w:rPr>
        <w:t> y </w:t>
      </w:r>
      <w:proofErr w:type="spellStart"/>
      <w:r w:rsidRPr="00E036B2">
        <w:rPr>
          <w:rStyle w:val="nfasis"/>
          <w:rFonts w:ascii="Arial" w:eastAsiaTheme="majorEastAsia" w:hAnsi="Arial" w:cs="Arial"/>
          <w:color w:val="273B47"/>
          <w:sz w:val="21"/>
          <w:szCs w:val="21"/>
        </w:rPr>
        <w:t>const</w:t>
      </w:r>
      <w:proofErr w:type="spellEnd"/>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proofErr w:type="spellStart"/>
      <w:r w:rsidRPr="00E036B2">
        <w:rPr>
          <w:rStyle w:val="CdigoHTML"/>
          <w:color w:val="273B47"/>
          <w:sz w:val="21"/>
          <w:szCs w:val="21"/>
        </w:rPr>
        <w:t>type</w:t>
      </w:r>
      <w:proofErr w:type="spellEnd"/>
      <w:r w:rsidRPr="00E036B2">
        <w:rPr>
          <w:rStyle w:val="CdigoHTML"/>
          <w:color w:val="273B47"/>
          <w:sz w:val="21"/>
          <w:szCs w:val="21"/>
        </w:rPr>
        <w:t>="module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 xml:space="preserve">Son funciones que regresan una función o un objeto con funciones que mantienen las variables que fueron declaradas fuera de su </w:t>
      </w:r>
      <w:proofErr w:type="spellStart"/>
      <w:r w:rsidRPr="004F76F8">
        <w:rPr>
          <w:rFonts w:ascii="Arial" w:eastAsia="Times New Roman" w:hAnsi="Arial" w:cs="Arial"/>
          <w:color w:val="273B47"/>
          <w:sz w:val="21"/>
          <w:szCs w:val="21"/>
          <w:lang w:val="es-MX" w:eastAsia="es-MX"/>
        </w:rPr>
        <w:t>scope</w:t>
      </w:r>
      <w:proofErr w:type="spellEnd"/>
      <w:r w:rsidRPr="004F76F8">
        <w:rPr>
          <w:rFonts w:ascii="Arial" w:eastAsia="Times New Roman" w:hAnsi="Arial" w:cs="Arial"/>
          <w:color w:val="273B47"/>
          <w:sz w:val="21"/>
          <w:szCs w:val="21"/>
          <w:lang w:val="es-MX" w:eastAsia="es-MX"/>
        </w:rPr>
        <w:t>.</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proofErr w:type="spellStart"/>
      <w:r w:rsidRPr="004F76F8">
        <w:rPr>
          <w:rFonts w:ascii="Arial" w:eastAsia="Times New Roman" w:hAnsi="Arial" w:cs="Arial"/>
          <w:b/>
          <w:bCs/>
          <w:color w:val="273B47"/>
          <w:sz w:val="21"/>
          <w:szCs w:val="21"/>
          <w:lang w:val="es-MX" w:eastAsia="es-MX"/>
        </w:rPr>
        <w:t>closures</w:t>
      </w:r>
      <w:proofErr w:type="spellEnd"/>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en ella agregaremos los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7E50A0">
        <w:rPr>
          <w:rStyle w:val="CdigoHTML"/>
          <w:color w:val="FFFFFF"/>
          <w:sz w:val="21"/>
          <w:szCs w:val="21"/>
          <w:lang w:val="en-US"/>
        </w:rPr>
        <w:t>this.plugins</w:t>
      </w:r>
      <w:proofErr w:type="spellEnd"/>
      <w:proofErr w:type="gramEnd"/>
      <w:r w:rsidRPr="007E50A0">
        <w:rPr>
          <w:rStyle w:val="CdigoHTML"/>
          <w:color w:val="FFFFFF"/>
          <w:sz w:val="21"/>
          <w:szCs w:val="21"/>
          <w:lang w:val="en-US"/>
        </w:rPr>
        <w:t xml:space="preserve"> = </w:t>
      </w:r>
      <w:proofErr w:type="spellStart"/>
      <w:r w:rsidRPr="007E50A0">
        <w:rPr>
          <w:rStyle w:val="CdigoHTML"/>
          <w:color w:val="FFFFFF"/>
          <w:sz w:val="21"/>
          <w:szCs w:val="21"/>
          <w:lang w:val="en-US"/>
        </w:rPr>
        <w:t>config.plugins</w:t>
      </w:r>
      <w:proofErr w:type="spellEnd"/>
      <w:r w:rsidRPr="007E50A0">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this.plugins</w:t>
      </w:r>
      <w:proofErr w:type="spellEnd"/>
      <w:proofErr w:type="gramEnd"/>
      <w:r w:rsidRPr="00B323E1">
        <w:rPr>
          <w:rStyle w:val="CdigoHTML"/>
          <w:color w:val="FFFFFF"/>
          <w:sz w:val="21"/>
          <w:szCs w:val="21"/>
        </w:rPr>
        <w:t xml:space="preserve"> = </w:t>
      </w:r>
      <w:proofErr w:type="spellStart"/>
      <w:r w:rsidRPr="00B323E1">
        <w:rPr>
          <w:rStyle w:val="CdigoHTML"/>
          <w:color w:val="FFFFFF"/>
          <w:sz w:val="21"/>
          <w:szCs w:val="21"/>
        </w:rPr>
        <w:t>config.plugins</w:t>
      </w:r>
      <w:proofErr w:type="spellEnd"/>
      <w:r w:rsidRPr="00B323E1">
        <w:rPr>
          <w:rStyle w:val="CdigoHTML"/>
          <w:color w:val="FFFFFF"/>
          <w:sz w:val="21"/>
          <w:szCs w:val="21"/>
        </w:rPr>
        <w:t xml:space="preserve">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proofErr w:type="spellStart"/>
      <w:r w:rsidRPr="00B323E1">
        <w:rPr>
          <w:rStyle w:val="CdigoHTML"/>
          <w:color w:val="4A4A4A"/>
          <w:sz w:val="21"/>
          <w:szCs w:val="21"/>
        </w:rPr>
        <w:t>plugins</w:t>
      </w:r>
      <w:proofErr w:type="spellEnd"/>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xml:space="preserve"> que vamos a agregar va a ser el que nos va a solucionar el problema del </w:t>
      </w:r>
      <w:proofErr w:type="spellStart"/>
      <w:r w:rsidRPr="00B323E1">
        <w:rPr>
          <w:rFonts w:ascii="Arial" w:hAnsi="Arial" w:cs="Arial"/>
          <w:color w:val="4A4A4A"/>
          <w:sz w:val="21"/>
          <w:szCs w:val="21"/>
        </w:rPr>
        <w:t>autoplay</w:t>
      </w:r>
      <w:proofErr w:type="spellEnd"/>
      <w:r w:rsidRPr="00B323E1">
        <w:rPr>
          <w:rFonts w:ascii="Arial" w:hAnsi="Arial" w:cs="Arial"/>
          <w:color w:val="4A4A4A"/>
          <w:sz w:val="21"/>
          <w:szCs w:val="21"/>
        </w:rPr>
        <w:t>.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import</w:t>
      </w:r>
      <w:proofErr w:type="spellEnd"/>
      <w:r w:rsidRPr="00B323E1">
        <w:rPr>
          <w:rStyle w:val="CdigoHTML"/>
          <w:color w:val="FFFFFF"/>
          <w:sz w:val="21"/>
          <w:szCs w:val="21"/>
        </w:rPr>
        <w:t xml:space="preserve"> </w:t>
      </w:r>
      <w:proofErr w:type="spellStart"/>
      <w:r w:rsidRPr="00B323E1">
        <w:rPr>
          <w:rStyle w:val="CdigoHTML"/>
          <w:color w:val="FFFFFF"/>
          <w:sz w:val="21"/>
          <w:szCs w:val="21"/>
        </w:rPr>
        <w:t>AutoPlay</w:t>
      </w:r>
      <w:proofErr w:type="spellEnd"/>
      <w:r w:rsidRPr="00B323E1">
        <w:rPr>
          <w:rStyle w:val="CdigoHTML"/>
          <w:color w:val="FFFFFF"/>
          <w:sz w:val="21"/>
          <w:szCs w:val="21"/>
        </w:rPr>
        <w:t xml:space="preserve"> </w:t>
      </w:r>
      <w:proofErr w:type="spellStart"/>
      <w:r w:rsidRPr="00B323E1">
        <w:rPr>
          <w:rStyle w:val="CdigoHTML"/>
          <w:color w:val="FFFFFF"/>
          <w:sz w:val="21"/>
          <w:szCs w:val="21"/>
        </w:rPr>
        <w:t>from</w:t>
      </w:r>
      <w:proofErr w:type="spellEnd"/>
      <w:r w:rsidRPr="00B323E1">
        <w:rPr>
          <w:rStyle w:val="CdigoHTML"/>
          <w:color w:val="FFFFFF"/>
          <w:sz w:val="21"/>
          <w:szCs w:val="21"/>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xml:space="preserve">: [new </w:t>
      </w:r>
      <w:proofErr w:type="spellStart"/>
      <w:proofErr w:type="gramStart"/>
      <w:r w:rsidRPr="00B323E1">
        <w:rPr>
          <w:rStyle w:val="CdigoHTML"/>
          <w:color w:val="FFFFFF"/>
          <w:sz w:val="21"/>
          <w:szCs w:val="21"/>
        </w:rPr>
        <w:t>AutoPlay</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No estamos seguros si nuestro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va a recibir </w:t>
      </w:r>
      <w:proofErr w:type="gramStart"/>
      <w:r w:rsidRPr="00B323E1">
        <w:rPr>
          <w:rFonts w:ascii="Arial" w:hAnsi="Arial" w:cs="Arial"/>
          <w:color w:val="4A4A4A"/>
          <w:sz w:val="21"/>
          <w:szCs w:val="21"/>
        </w:rPr>
        <w:t>parámetros</w:t>
      </w:r>
      <w:proofErr w:type="gramEnd"/>
      <w:r w:rsidRPr="00B323E1">
        <w:rPr>
          <w:rFonts w:ascii="Arial" w:hAnsi="Arial" w:cs="Arial"/>
          <w:color w:val="4A4A4A"/>
          <w:sz w:val="21"/>
          <w:szCs w:val="21"/>
        </w:rPr>
        <w:t xml:space="preserve">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proofErr w:type="spellStart"/>
      <w:r w:rsidRPr="00B323E1">
        <w:rPr>
          <w:rStyle w:val="Textoennegrita"/>
          <w:rFonts w:ascii="Arial" w:eastAsiaTheme="majorEastAsia" w:hAnsi="Arial" w:cs="Arial"/>
          <w:color w:val="4A4A4A"/>
          <w:sz w:val="21"/>
          <w:szCs w:val="21"/>
        </w:rPr>
        <w:t>type</w:t>
      </w:r>
      <w:proofErr w:type="spellEnd"/>
      <w:r w:rsidRPr="00B323E1">
        <w:rPr>
          <w:rStyle w:val="Textoennegrita"/>
          <w:rFonts w:ascii="Arial" w:eastAsiaTheme="majorEastAsia" w:hAnsi="Arial" w:cs="Arial"/>
          <w:color w:val="4A4A4A"/>
          <w:sz w:val="21"/>
          <w:szCs w:val="21"/>
        </w:rPr>
        <w:t xml:space="preserve"> </w:t>
      </w:r>
      <w:proofErr w:type="spellStart"/>
      <w:r w:rsidRPr="00B323E1">
        <w:rPr>
          <w:rStyle w:val="Textoennegrita"/>
          <w:rFonts w:ascii="Arial" w:eastAsiaTheme="majorEastAsia" w:hAnsi="Arial" w:cs="Arial"/>
          <w:color w:val="4A4A4A"/>
          <w:sz w:val="21"/>
          <w:szCs w:val="21"/>
        </w:rPr>
        <w:t>movil</w:t>
      </w:r>
      <w:proofErr w:type="spellEnd"/>
      <w:r w:rsidRPr="00B323E1">
        <w:rPr>
          <w:rFonts w:ascii="Arial" w:hAnsi="Arial" w:cs="Arial"/>
          <w:color w:val="4A4A4A"/>
          <w:sz w:val="21"/>
          <w:szCs w:val="21"/>
        </w:rPr>
        <w:t> tenemos que ser específicos y usar la extensión </w:t>
      </w:r>
      <w:r w:rsidRPr="00B323E1">
        <w:rPr>
          <w:rStyle w:val="CdigoHTML"/>
          <w:color w:val="4A4A4A"/>
          <w:sz w:val="21"/>
          <w:szCs w:val="21"/>
        </w:rPr>
        <w:t>.</w:t>
      </w:r>
      <w:proofErr w:type="spellStart"/>
      <w:r w:rsidRPr="00B323E1">
        <w:rPr>
          <w:rStyle w:val="CdigoHTML"/>
          <w:color w:val="4A4A4A"/>
          <w:sz w:val="21"/>
          <w:szCs w:val="21"/>
        </w:rPr>
        <w:t>js</w:t>
      </w:r>
      <w:proofErr w:type="spellEnd"/>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gramStart"/>
      <w:r w:rsidRPr="00B323E1">
        <w:rPr>
          <w:rStyle w:val="CdigoHTML"/>
          <w:color w:val="FFFFFF"/>
          <w:sz w:val="21"/>
          <w:szCs w:val="21"/>
          <w:lang w:val="en-US"/>
        </w:rPr>
        <w:t>AutoPlay(</w:t>
      </w:r>
      <w:proofErr w:type="gramEnd"/>
      <w:r w:rsidRPr="00B323E1">
        <w:rPr>
          <w:rStyle w:val="CdigoHTML"/>
          <w:color w:val="FFFFFF"/>
          <w:sz w:val="21"/>
          <w:szCs w:val="21"/>
          <w:lang w:val="en-US"/>
        </w:rPr>
        <w:t>)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Con esto nuestro código no tiene errores, pero tampoco tiene </w:t>
      </w:r>
      <w:proofErr w:type="gramStart"/>
      <w:r w:rsidRPr="00B323E1">
        <w:rPr>
          <w:rFonts w:ascii="Arial" w:hAnsi="Arial" w:cs="Arial"/>
          <w:color w:val="4A4A4A"/>
          <w:sz w:val="21"/>
          <w:szCs w:val="21"/>
        </w:rPr>
        <w:t>funcionalidades nueva</w:t>
      </w:r>
      <w:proofErr w:type="gramEnd"/>
      <w:r w:rsidRPr="00B323E1">
        <w:rPr>
          <w:rFonts w:ascii="Arial" w:hAnsi="Arial" w:cs="Arial"/>
          <w:color w:val="4A4A4A"/>
          <w:sz w:val="21"/>
          <w:szCs w:val="21"/>
        </w:rPr>
        <w:t>.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En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xml:space="preserve">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config.plugins</w:t>
      </w:r>
      <w:proofErr w:type="spellEnd"/>
      <w:r w:rsidRPr="00B323E1">
        <w:rPr>
          <w:rStyle w:val="CdigoHTML"/>
          <w:color w:val="FFFFFF"/>
          <w:sz w:val="21"/>
          <w:szCs w:val="21"/>
          <w:lang w:val="en-US"/>
        </w:rPr>
        <w:t xml:space="preserve">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gramStart"/>
      <w:r w:rsidRPr="00B323E1">
        <w:rPr>
          <w:rStyle w:val="CdigoHTML"/>
          <w:color w:val="FFFFFF"/>
          <w:sz w:val="21"/>
          <w:szCs w:val="21"/>
          <w:lang w:val="en-US"/>
        </w:rPr>
        <w:t>this._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element.run</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proofErr w:type="gramStart"/>
      <w:r w:rsidRPr="00B323E1">
        <w:rPr>
          <w:rStyle w:val="CdigoHTML"/>
          <w:color w:val="4A4A4A"/>
          <w:sz w:val="21"/>
          <w:szCs w:val="21"/>
        </w:rPr>
        <w:t>run(</w:t>
      </w:r>
      <w:proofErr w:type="gramEnd"/>
      <w:r w:rsidRPr="00B323E1">
        <w:rPr>
          <w:rStyle w:val="CdigoHTML"/>
          <w:color w:val="4A4A4A"/>
          <w:sz w:val="21"/>
          <w:szCs w:val="21"/>
        </w:rPr>
        <w:t>)</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7E50A0">
        <w:rPr>
          <w:rStyle w:val="CdigoHTML"/>
          <w:color w:val="FFFFFF"/>
          <w:sz w:val="21"/>
          <w:szCs w:val="21"/>
          <w:lang w:val="en-US"/>
        </w:rPr>
        <w:t xml:space="preserve">function </w:t>
      </w:r>
      <w:proofErr w:type="gramStart"/>
      <w:r w:rsidRPr="007E50A0">
        <w:rPr>
          <w:rStyle w:val="CdigoHTML"/>
          <w:color w:val="FFFFFF"/>
          <w:sz w:val="21"/>
          <w:szCs w:val="21"/>
          <w:lang w:val="en-US"/>
        </w:rPr>
        <w:t>AutoPlay(</w:t>
      </w:r>
      <w:proofErr w:type="gramEnd"/>
      <w:r w:rsidRPr="007E50A0">
        <w:rPr>
          <w:rStyle w:val="CdigoHTML"/>
          <w:color w:val="FFFFFF"/>
          <w:sz w:val="21"/>
          <w:szCs w:val="21"/>
          <w:lang w:val="en-US"/>
        </w:rPr>
        <w:t>) { }</w:t>
      </w:r>
    </w:p>
    <w:p w:rsidR="00B323E1" w:rsidRPr="007E50A0"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w:t>
      </w:r>
      <w:proofErr w:type="gramStart"/>
      <w:r w:rsidRPr="00B323E1">
        <w:rPr>
          <w:rStyle w:val="CdigoHTML"/>
          <w:color w:val="FFFFFF"/>
          <w:sz w:val="21"/>
          <w:szCs w:val="21"/>
          <w:lang w:val="en-US"/>
        </w:rPr>
        <w:t>function(</w:t>
      </w:r>
      <w:proofErr w:type="gramEnd"/>
      <w:r w:rsidRPr="00B323E1">
        <w:rPr>
          <w:rStyle w:val="CdigoHTML"/>
          <w:color w:val="FFFFFF"/>
          <w:sz w:val="21"/>
          <w:szCs w:val="21"/>
          <w:lang w:val="en-US"/>
        </w:rPr>
        <w:t>)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w:t>
      </w:r>
    </w:p>
    <w:p w:rsidR="00B323E1" w:rsidRPr="007E50A0" w:rsidRDefault="00B323E1" w:rsidP="00B323E1">
      <w:pPr>
        <w:pStyle w:val="HTMLconformatoprevio"/>
        <w:shd w:val="clear" w:color="auto" w:fill="333333"/>
        <w:jc w:val="both"/>
        <w:rPr>
          <w:rStyle w:val="CdigoHTML"/>
          <w:color w:val="FFFFFF"/>
          <w:sz w:val="21"/>
          <w:szCs w:val="21"/>
          <w:lang w:val="es-MX"/>
        </w:rPr>
      </w:pPr>
    </w:p>
    <w:p w:rsidR="00B323E1" w:rsidRPr="007E50A0" w:rsidRDefault="00B323E1" w:rsidP="00B323E1">
      <w:pPr>
        <w:pStyle w:val="HTMLconformatoprevio"/>
        <w:shd w:val="clear" w:color="auto" w:fill="333333"/>
        <w:jc w:val="both"/>
        <w:rPr>
          <w:rStyle w:val="CdigoHTML"/>
          <w:color w:val="FFFFFF"/>
          <w:sz w:val="21"/>
          <w:szCs w:val="21"/>
          <w:lang w:val="es-MX"/>
        </w:rPr>
      </w:pPr>
      <w:proofErr w:type="spellStart"/>
      <w:r w:rsidRPr="007E50A0">
        <w:rPr>
          <w:rStyle w:val="CdigoHTML"/>
          <w:color w:val="FFFFFF"/>
          <w:sz w:val="21"/>
          <w:szCs w:val="21"/>
          <w:lang w:val="es-MX"/>
        </w:rPr>
        <w:t>export</w:t>
      </w:r>
      <w:proofErr w:type="spellEnd"/>
      <w:r w:rsidRPr="007E50A0">
        <w:rPr>
          <w:rStyle w:val="CdigoHTML"/>
          <w:color w:val="FFFFFF"/>
          <w:sz w:val="21"/>
          <w:szCs w:val="21"/>
          <w:lang w:val="es-MX"/>
        </w:rPr>
        <w:t xml:space="preserve"> default </w:t>
      </w:r>
      <w:proofErr w:type="spellStart"/>
      <w:r w:rsidRPr="007E50A0">
        <w:rPr>
          <w:rStyle w:val="CdigoHTML"/>
          <w:color w:val="FFFFFF"/>
          <w:sz w:val="21"/>
          <w:szCs w:val="21"/>
          <w:lang w:val="es-MX"/>
        </w:rPr>
        <w:t>AutoPlay</w:t>
      </w:r>
      <w:proofErr w:type="spellEnd"/>
      <w:r w:rsidRPr="007E50A0">
        <w:rPr>
          <w:rStyle w:val="CdigoHTML"/>
          <w:color w:val="FFFFFF"/>
          <w:sz w:val="21"/>
          <w:szCs w:val="21"/>
          <w:lang w:val="es-MX"/>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Necesitamos que esta función le </w:t>
      </w:r>
      <w:proofErr w:type="spellStart"/>
      <w:r w:rsidRPr="00B323E1">
        <w:rPr>
          <w:rFonts w:ascii="Arial" w:hAnsi="Arial" w:cs="Arial"/>
          <w:color w:val="4A4A4A"/>
          <w:sz w:val="21"/>
          <w:szCs w:val="21"/>
        </w:rPr>
        <w:t>de</w:t>
      </w:r>
      <w:proofErr w:type="spellEnd"/>
      <w:r w:rsidRPr="00B323E1">
        <w:rPr>
          <w:rFonts w:ascii="Arial" w:hAnsi="Arial" w:cs="Arial"/>
          <w:color w:val="4A4A4A"/>
          <w:sz w:val="21"/>
          <w:szCs w:val="21"/>
        </w:rPr>
        <w:t xml:space="preserve"> Play al video, pero tenemos que darle acceso. Para esto le pasamos una instancia del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player.mute</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roofErr w:type="spellStart"/>
      <w:proofErr w:type="gramStart"/>
      <w:r w:rsidRPr="00B323E1">
        <w:rPr>
          <w:rStyle w:val="CdigoHTML"/>
          <w:color w:val="FFFFFF"/>
          <w:sz w:val="21"/>
          <w:szCs w:val="21"/>
        </w:rPr>
        <w:t>player.play</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proofErr w:type="spellStart"/>
      <w:r w:rsidRPr="00B323E1">
        <w:rPr>
          <w:rStyle w:val="Textoennegrita"/>
          <w:rFonts w:ascii="Arial" w:eastAsiaTheme="majorEastAsia" w:hAnsi="Arial" w:cs="Arial"/>
          <w:color w:val="4A4A4A"/>
          <w:sz w:val="21"/>
          <w:szCs w:val="21"/>
        </w:rPr>
        <w:t>player</w:t>
      </w:r>
      <w:proofErr w:type="spellEnd"/>
      <w:r w:rsidRPr="00B323E1">
        <w:rPr>
          <w:rFonts w:ascii="Arial" w:hAnsi="Arial" w:cs="Arial"/>
          <w:color w:val="4A4A4A"/>
          <w:sz w:val="21"/>
          <w:szCs w:val="21"/>
        </w:rPr>
        <w:t> tenemos que pasársela en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usando </w:t>
      </w:r>
      <w:proofErr w:type="spellStart"/>
      <w:r w:rsidRPr="00B323E1">
        <w:rPr>
          <w:rStyle w:val="CdigoHTML"/>
          <w:color w:val="4A4A4A"/>
          <w:sz w:val="21"/>
          <w:szCs w:val="21"/>
        </w:rPr>
        <w:t>this</w:t>
      </w:r>
      <w:proofErr w:type="spellEnd"/>
      <w:r w:rsidRPr="00B323E1">
        <w:rPr>
          <w:rFonts w:ascii="Arial" w:hAnsi="Arial" w:cs="Arial"/>
          <w:color w:val="4A4A4A"/>
          <w:sz w:val="21"/>
          <w:szCs w:val="21"/>
        </w:rPr>
        <w:t> que representará </w:t>
      </w:r>
      <w:proofErr w:type="spellStart"/>
      <w:r w:rsidRPr="00B323E1">
        <w:rPr>
          <w:rStyle w:val="Textoennegrita"/>
          <w:rFonts w:ascii="Arial" w:eastAsiaTheme="majorEastAsia" w:hAnsi="Arial" w:cs="Arial"/>
          <w:color w:val="4A4A4A"/>
          <w:sz w:val="21"/>
          <w:szCs w:val="21"/>
        </w:rPr>
        <w:t>MediaPlayer</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element.run</w:t>
      </w:r>
      <w:proofErr w:type="spellEnd"/>
      <w:r w:rsidRPr="00B323E1">
        <w:rPr>
          <w:rStyle w:val="CdigoHTML"/>
          <w:color w:val="FFFFFF"/>
          <w:sz w:val="21"/>
          <w:szCs w:val="21"/>
        </w:rPr>
        <w:t>(</w:t>
      </w:r>
      <w:proofErr w:type="spellStart"/>
      <w:r w:rsidRPr="00B323E1">
        <w:rPr>
          <w:rStyle w:val="CdigoHTML"/>
          <w:color w:val="FFFFFF"/>
          <w:sz w:val="21"/>
          <w:szCs w:val="21"/>
        </w:rPr>
        <w:t>this</w:t>
      </w:r>
      <w:proofErr w:type="spell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por </w:t>
      </w:r>
      <w:proofErr w:type="gramStart"/>
      <w:r w:rsidRPr="00B323E1">
        <w:rPr>
          <w:rFonts w:ascii="Arial" w:hAnsi="Arial" w:cs="Arial"/>
          <w:color w:val="4A4A4A"/>
          <w:sz w:val="21"/>
          <w:szCs w:val="21"/>
        </w:rPr>
        <w:t>ende</w:t>
      </w:r>
      <w:proofErr w:type="gramEnd"/>
      <w:r w:rsidRPr="00B323E1">
        <w:rPr>
          <w:rFonts w:ascii="Arial" w:hAnsi="Arial" w:cs="Arial"/>
          <w:color w:val="4A4A4A"/>
          <w:sz w:val="21"/>
          <w:szCs w:val="21"/>
        </w:rPr>
        <w:t xml:space="preserve"> no funcionará. </w:t>
      </w:r>
      <w:proofErr w:type="spellStart"/>
      <w:r w:rsidRPr="00B323E1">
        <w:rPr>
          <w:rFonts w:ascii="Arial" w:hAnsi="Arial" w:cs="Arial"/>
          <w:color w:val="4A4A4A"/>
          <w:sz w:val="21"/>
          <w:szCs w:val="21"/>
          <w:lang w:val="en-US"/>
        </w:rPr>
        <w:t>Vamos</w:t>
      </w:r>
      <w:proofErr w:type="spellEnd"/>
      <w:r w:rsidRPr="00B323E1">
        <w:rPr>
          <w:rFonts w:ascii="Arial" w:hAnsi="Arial" w:cs="Arial"/>
          <w:color w:val="4A4A4A"/>
          <w:sz w:val="21"/>
          <w:szCs w:val="21"/>
          <w:lang w:val="en-US"/>
        </w:rPr>
        <w:t xml:space="preserve"> a </w:t>
      </w:r>
      <w:proofErr w:type="spellStart"/>
      <w:r w:rsidRPr="00B323E1">
        <w:rPr>
          <w:rFonts w:ascii="Arial" w:hAnsi="Arial" w:cs="Arial"/>
          <w:color w:val="4A4A4A"/>
          <w:sz w:val="21"/>
          <w:szCs w:val="21"/>
          <w:lang w:val="en-US"/>
        </w:rPr>
        <w:t>crearla</w:t>
      </w:r>
      <w:proofErr w:type="spellEnd"/>
      <w:r w:rsidRPr="00B323E1">
        <w:rPr>
          <w:rFonts w:ascii="Arial" w:hAnsi="Arial" w:cs="Arial"/>
          <w:color w:val="4A4A4A"/>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MediaPlayer.prototype.mute</w:t>
      </w:r>
      <w:proofErr w:type="spellEnd"/>
      <w:proofErr w:type="gramEnd"/>
      <w:r w:rsidRPr="00B323E1">
        <w:rPr>
          <w:rStyle w:val="CdigoHTML"/>
          <w:color w:val="FFFFFF"/>
          <w:sz w:val="21"/>
          <w:szCs w:val="21"/>
          <w:lang w:val="en-US"/>
        </w:rPr>
        <w:t xml:space="preserv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Ahora crearemos un botón para que el usuario pueda </w:t>
      </w:r>
      <w:proofErr w:type="spellStart"/>
      <w:r w:rsidRPr="00B323E1">
        <w:rPr>
          <w:rFonts w:ascii="Arial" w:hAnsi="Arial" w:cs="Arial"/>
          <w:color w:val="4A4A4A"/>
          <w:sz w:val="21"/>
          <w:szCs w:val="21"/>
        </w:rPr>
        <w:t>mutear</w:t>
      </w:r>
      <w:proofErr w:type="spellEnd"/>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desmutear</w:t>
      </w:r>
      <w:proofErr w:type="spellEnd"/>
      <w:r w:rsidRPr="00B323E1">
        <w:rPr>
          <w:rFonts w:ascii="Arial" w:hAnsi="Arial" w:cs="Arial"/>
          <w:color w:val="4A4A4A"/>
          <w:sz w:val="21"/>
          <w:szCs w:val="21"/>
        </w:rPr>
        <w:t xml:space="preserve">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w:t>
      </w:r>
      <w:proofErr w:type="spellStart"/>
      <w:r w:rsidRPr="00B323E1">
        <w:rPr>
          <w:rStyle w:val="CdigoHTML"/>
          <w:color w:val="FFFFFF"/>
          <w:sz w:val="21"/>
          <w:szCs w:val="21"/>
        </w:rPr>
        <w:t>button</w:t>
      </w:r>
      <w:proofErr w:type="spellEnd"/>
      <w:r w:rsidRPr="00B323E1">
        <w:rPr>
          <w:rStyle w:val="CdigoHTML"/>
          <w:color w:val="FFFFFF"/>
          <w:sz w:val="21"/>
          <w:szCs w:val="21"/>
        </w:rPr>
        <w:t xml:space="preserve"> id="</w:t>
      </w:r>
      <w:proofErr w:type="spellStart"/>
      <w:r w:rsidRPr="00B323E1">
        <w:rPr>
          <w:rStyle w:val="CdigoHTML"/>
          <w:color w:val="FFFFFF"/>
          <w:sz w:val="21"/>
          <w:szCs w:val="21"/>
        </w:rPr>
        <w:t>playPause</w:t>
      </w:r>
      <w:proofErr w:type="spellEnd"/>
      <w:r w:rsidRPr="00B323E1">
        <w:rPr>
          <w:rStyle w:val="CdigoHTML"/>
          <w:color w:val="FFFFFF"/>
          <w:sz w:val="21"/>
          <w:szCs w:val="21"/>
        </w:rPr>
        <w:t>"&gt;Play/Pause&lt;/</w:t>
      </w:r>
      <w:proofErr w:type="spellStart"/>
      <w:r w:rsidRPr="00B323E1">
        <w:rPr>
          <w:rStyle w:val="CdigoHTML"/>
          <w:color w:val="FFFFFF"/>
          <w:sz w:val="21"/>
          <w:szCs w:val="21"/>
        </w:rPr>
        <w:t>button</w:t>
      </w:r>
      <w:proofErr w:type="spellEnd"/>
      <w:r w:rsidRPr="00B323E1">
        <w:rPr>
          <w:rStyle w:val="CdigoHTML"/>
          <w:color w:val="FFFFFF"/>
          <w:sz w:val="21"/>
          <w:szCs w:val="21"/>
        </w:rPr>
        <w:t>&gt;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w:t>
      </w:r>
      <w:proofErr w:type="spellStart"/>
      <w:r w:rsidRPr="00B323E1">
        <w:rPr>
          <w:rStyle w:val="CdigoHTML"/>
          <w:color w:val="FFFFFF"/>
          <w:sz w:val="21"/>
          <w:szCs w:val="21"/>
          <w:lang w:val="en-US"/>
        </w:rPr>
        <w:t>unmuteMute</w:t>
      </w:r>
      <w:proofErr w:type="spellEnd"/>
      <w:r w:rsidRPr="00B323E1">
        <w:rPr>
          <w:rStyle w:val="CdigoHTML"/>
          <w:color w:val="FFFFFF"/>
          <w:sz w:val="21"/>
          <w:szCs w:val="21"/>
          <w:lang w:val="en-US"/>
        </w:rPr>
        <w:t>"&gt;Mute/Unmute&lt;/button&gt;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button = </w:t>
      </w:r>
      <w:proofErr w:type="spellStart"/>
      <w:proofErr w:type="gramStart"/>
      <w:r w:rsidRPr="00B323E1">
        <w:rPr>
          <w:rStyle w:val="CdigoHTML"/>
          <w:color w:val="FFFFFF"/>
          <w:sz w:val="21"/>
          <w:szCs w:val="21"/>
          <w:lang w:val="en-US"/>
        </w:rPr>
        <w:t>document.querySelector</w:t>
      </w:r>
      <w:proofErr w:type="spellEnd"/>
      <w:proofErr w:type="gramEnd"/>
      <w:r w:rsidRPr="00B323E1">
        <w:rPr>
          <w:rStyle w:val="CdigoHTML"/>
          <w:color w:val="FFFFFF"/>
          <w:sz w:val="21"/>
          <w:szCs w:val="21"/>
          <w:lang w:val="en-US"/>
        </w:rPr>
        <w:t>("#</w:t>
      </w:r>
      <w:proofErr w:type="spellStart"/>
      <w:r w:rsidRPr="00B323E1">
        <w:rPr>
          <w:rStyle w:val="CdigoHTML"/>
          <w:color w:val="FFFFFF"/>
          <w:sz w:val="21"/>
          <w:szCs w:val="21"/>
          <w:lang w:val="en-US"/>
        </w:rPr>
        <w:t>playPause</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const</w:t>
      </w:r>
      <w:proofErr w:type="spellEnd"/>
      <w:r w:rsidRPr="00B323E1">
        <w:rPr>
          <w:rStyle w:val="CdigoHTML"/>
          <w:color w:val="FFFFFF"/>
          <w:sz w:val="21"/>
          <w:szCs w:val="21"/>
        </w:rPr>
        <w:t xml:space="preserve"> </w:t>
      </w:r>
      <w:proofErr w:type="spellStart"/>
      <w:r w:rsidRPr="00B323E1">
        <w:rPr>
          <w:rStyle w:val="CdigoHTML"/>
          <w:color w:val="FFFFFF"/>
          <w:sz w:val="21"/>
          <w:szCs w:val="21"/>
        </w:rPr>
        <w:t>muteUnmute</w:t>
      </w:r>
      <w:proofErr w:type="spellEnd"/>
      <w:r w:rsidRPr="00B323E1">
        <w:rPr>
          <w:rStyle w:val="CdigoHTML"/>
          <w:color w:val="FFFFFF"/>
          <w:sz w:val="21"/>
          <w:szCs w:val="21"/>
        </w:rPr>
        <w:t xml:space="preserve"> = </w:t>
      </w:r>
      <w:proofErr w:type="spellStart"/>
      <w:proofErr w:type="gramStart"/>
      <w:r w:rsidRPr="00B323E1">
        <w:rPr>
          <w:rStyle w:val="CdigoHTML"/>
          <w:color w:val="FFFFFF"/>
          <w:sz w:val="21"/>
          <w:szCs w:val="21"/>
        </w:rPr>
        <w:t>document.querySelector</w:t>
      </w:r>
      <w:proofErr w:type="spellEnd"/>
      <w:proofErr w:type="gramEnd"/>
      <w:r w:rsidRPr="00B323E1">
        <w:rPr>
          <w:rStyle w:val="CdigoHTML"/>
          <w:color w:val="FFFFFF"/>
          <w:sz w:val="21"/>
          <w:szCs w:val="21"/>
        </w:rPr>
        <w:t>('#</w:t>
      </w:r>
      <w:proofErr w:type="spellStart"/>
      <w:r w:rsidRPr="00B323E1">
        <w:rPr>
          <w:rStyle w:val="CdigoHTML"/>
          <w:color w:val="FFFFFF"/>
          <w:sz w:val="21"/>
          <w:szCs w:val="21"/>
        </w:rPr>
        <w:t>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proofErr w:type="spellStart"/>
      <w:proofErr w:type="gramStart"/>
      <w:r w:rsidRPr="00B323E1">
        <w:rPr>
          <w:rStyle w:val="Textoennegrita"/>
          <w:rFonts w:ascii="Arial" w:eastAsiaTheme="majorEastAsia" w:hAnsi="Arial" w:cs="Arial"/>
          <w:color w:val="4A4A4A"/>
          <w:sz w:val="21"/>
          <w:szCs w:val="21"/>
        </w:rPr>
        <w:t>click</w:t>
      </w:r>
      <w:proofErr w:type="spellEnd"/>
      <w:proofErr w:type="gramEnd"/>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unmute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muteUnmute.onclick</w:t>
      </w:r>
      <w:proofErr w:type="spellEnd"/>
      <w:r w:rsidRPr="00B323E1">
        <w:rPr>
          <w:rStyle w:val="CdigoHTML"/>
          <w:color w:val="FFFFFF"/>
          <w:sz w:val="21"/>
          <w:szCs w:val="21"/>
        </w:rPr>
        <w:t xml:space="preserve">  =</w:t>
      </w:r>
      <w:proofErr w:type="gramEnd"/>
      <w:r w:rsidRPr="00B323E1">
        <w:rPr>
          <w:rStyle w:val="CdigoHTML"/>
          <w:color w:val="FFFFFF"/>
          <w:sz w:val="21"/>
          <w:szCs w:val="21"/>
        </w:rPr>
        <w:t xml:space="preserve">  ()  =&gt; </w:t>
      </w:r>
      <w:proofErr w:type="spellStart"/>
      <w:r w:rsidRPr="00B323E1">
        <w:rPr>
          <w:rStyle w:val="CdigoHTML"/>
          <w:color w:val="FFFFFF"/>
          <w:sz w:val="21"/>
          <w:szCs w:val="21"/>
        </w:rPr>
        <w:t>player.unmuteMute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proofErr w:type="spellStart"/>
      <w:r w:rsidRPr="00B323E1">
        <w:rPr>
          <w:rStyle w:val="CdigoHTML"/>
          <w:color w:val="4A4A4A"/>
          <w:sz w:val="21"/>
          <w:szCs w:val="21"/>
        </w:rPr>
        <w:t>player</w:t>
      </w:r>
      <w:proofErr w:type="spellEnd"/>
      <w:r w:rsidRPr="00B323E1">
        <w:rPr>
          <w:rFonts w:ascii="Arial" w:hAnsi="Arial" w:cs="Arial"/>
          <w:color w:val="4A4A4A"/>
          <w:sz w:val="21"/>
          <w:szCs w:val="21"/>
        </w:rPr>
        <w:t> es una instancia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allí crearemos la función </w:t>
      </w:r>
      <w:proofErr w:type="spellStart"/>
      <w:r w:rsidRPr="00B323E1">
        <w:rPr>
          <w:rStyle w:val="CdigoHTML"/>
          <w:color w:val="4A4A4A"/>
          <w:sz w:val="21"/>
          <w:szCs w:val="21"/>
        </w:rPr>
        <w:t>unmuteMute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MediaPlayer.prototype.unmuteMute</w:t>
      </w:r>
      <w:proofErr w:type="spellEnd"/>
      <w:proofErr w:type="gramEnd"/>
      <w:r w:rsidRPr="00B323E1">
        <w:rPr>
          <w:rStyle w:val="CdigoHTML"/>
          <w:color w:val="FFFFFF"/>
          <w:sz w:val="21"/>
          <w:szCs w:val="21"/>
          <w:lang w:val="en-US"/>
        </w:rPr>
        <w:t xml:space="preserv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false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proofErr w:type="spellStart"/>
      <w:r w:rsidRPr="00B323E1">
        <w:rPr>
          <w:rStyle w:val="Textoennegrita"/>
          <w:rFonts w:ascii="Arial" w:eastAsiaTheme="majorEastAsia" w:hAnsi="Arial" w:cs="Arial"/>
          <w:color w:val="4A4A4A"/>
          <w:sz w:val="21"/>
          <w:szCs w:val="21"/>
        </w:rPr>
        <w:t>mutear</w:t>
      </w:r>
      <w:proofErr w:type="spellEnd"/>
      <w:r w:rsidRPr="00B323E1">
        <w:rPr>
          <w:rFonts w:ascii="Arial" w:hAnsi="Arial" w:cs="Arial"/>
          <w:color w:val="4A4A4A"/>
          <w:sz w:val="21"/>
          <w:szCs w:val="21"/>
        </w:rPr>
        <w:t> y </w:t>
      </w:r>
      <w:proofErr w:type="spellStart"/>
      <w:r w:rsidRPr="00B323E1">
        <w:rPr>
          <w:rStyle w:val="Textoennegrita"/>
          <w:rFonts w:ascii="Arial" w:eastAsiaTheme="majorEastAsia" w:hAnsi="Arial" w:cs="Arial"/>
          <w:color w:val="4A4A4A"/>
          <w:sz w:val="21"/>
          <w:szCs w:val="21"/>
        </w:rPr>
        <w:t>desmutear</w:t>
      </w:r>
      <w:proofErr w:type="spellEnd"/>
      <w:r w:rsidRPr="00B323E1">
        <w:rPr>
          <w:rFonts w:ascii="Arial" w:hAnsi="Arial" w:cs="Arial"/>
          <w:color w:val="4A4A4A"/>
          <w:sz w:val="21"/>
          <w:szCs w:val="21"/>
        </w:rPr>
        <w:t>.</w:t>
      </w:r>
    </w:p>
    <w:p w:rsidR="007E50A0" w:rsidRPr="00B323E1" w:rsidRDefault="007E50A0" w:rsidP="007E50A0">
      <w:pPr>
        <w:pStyle w:val="Ttulo1"/>
        <w:rPr>
          <w:u w:val="single"/>
        </w:rPr>
      </w:pPr>
      <w:r w:rsidRPr="007E50A0">
        <w:rPr>
          <w:u w:val="single"/>
        </w:rPr>
        <w:lastRenderedPageBreak/>
        <w:t>this</w:t>
      </w:r>
    </w:p>
    <w:p w:rsidR="007E50A0" w:rsidRPr="007E50A0" w:rsidRDefault="007E50A0" w:rsidP="007E50A0">
      <w:pPr>
        <w:pStyle w:val="NormalWeb"/>
        <w:shd w:val="clear" w:color="auto" w:fill="FFFFFF"/>
        <w:spacing w:before="0" w:beforeAutospacing="0"/>
        <w:jc w:val="both"/>
        <w:rPr>
          <w:rFonts w:ascii="Arial" w:hAnsi="Arial" w:cs="Arial"/>
          <w:color w:val="4A4A4A"/>
          <w:sz w:val="21"/>
          <w:szCs w:val="21"/>
        </w:rPr>
      </w:pP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refiere a un objeto, ese objeto es el que actualmente está ejecutando un pedazo de código.</w:t>
      </w:r>
    </w:p>
    <w:p w:rsidR="007E50A0" w:rsidRPr="007E50A0" w:rsidRDefault="007E50A0" w:rsidP="007E50A0">
      <w:pPr>
        <w:pStyle w:val="NormalWeb"/>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No se puede asignar un valor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xml:space="preserve"> directamente y este depende de en </w:t>
      </w:r>
      <w:proofErr w:type="spellStart"/>
      <w:r w:rsidRPr="007E50A0">
        <w:rPr>
          <w:rFonts w:ascii="Arial" w:hAnsi="Arial" w:cs="Arial"/>
          <w:color w:val="4A4A4A"/>
          <w:sz w:val="21"/>
          <w:szCs w:val="21"/>
        </w:rPr>
        <w:t>que</w:t>
      </w:r>
      <w:proofErr w:type="spellEnd"/>
      <w:r w:rsidRPr="007E50A0">
        <w:rPr>
          <w:rFonts w:ascii="Arial" w:hAnsi="Arial" w:cs="Arial"/>
          <w:color w:val="4A4A4A"/>
          <w:sz w:val="21"/>
          <w:szCs w:val="21"/>
        </w:rPr>
        <w:t xml:space="preserve"> </w:t>
      </w:r>
      <w:proofErr w:type="spellStart"/>
      <w:r w:rsidRPr="007E50A0">
        <w:rPr>
          <w:rFonts w:ascii="Arial" w:hAnsi="Arial" w:cs="Arial"/>
          <w:color w:val="4A4A4A"/>
          <w:sz w:val="21"/>
          <w:szCs w:val="21"/>
        </w:rPr>
        <w:t>scope</w:t>
      </w:r>
      <w:proofErr w:type="spellEnd"/>
      <w:r w:rsidRPr="007E50A0">
        <w:rPr>
          <w:rFonts w:ascii="Arial" w:hAnsi="Arial" w:cs="Arial"/>
          <w:color w:val="4A4A4A"/>
          <w:sz w:val="21"/>
          <w:szCs w:val="21"/>
        </w:rPr>
        <w:t xml:space="preserve"> nos encontramos:</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en el </w:t>
      </w:r>
      <w:r w:rsidRPr="007E50A0">
        <w:rPr>
          <w:rFonts w:ascii="Arial" w:hAnsi="Arial" w:cs="Arial"/>
          <w:b/>
          <w:bCs/>
          <w:color w:val="4A4A4A"/>
          <w:sz w:val="21"/>
          <w:szCs w:val="21"/>
        </w:rPr>
        <w:t xml:space="preserve">Global </w:t>
      </w:r>
      <w:proofErr w:type="spellStart"/>
      <w:r w:rsidRPr="007E50A0">
        <w:rPr>
          <w:rFonts w:ascii="Arial" w:hAnsi="Arial" w:cs="Arial"/>
          <w:b/>
          <w:bCs/>
          <w:color w:val="4A4A4A"/>
          <w:sz w:val="21"/>
          <w:szCs w:val="21"/>
        </w:rPr>
        <w:t>Scope</w:t>
      </w:r>
      <w:proofErr w:type="spellEnd"/>
      <w:r w:rsidRPr="007E50A0">
        <w:rPr>
          <w:rFonts w:ascii="Arial" w:hAnsi="Arial" w:cs="Arial"/>
          <w:b/>
          <w:bCs/>
          <w:color w:val="4A4A4A"/>
          <w:sz w:val="21"/>
          <w:szCs w:val="21"/>
        </w:rPr>
        <w:t xml:space="preserve"> o </w:t>
      </w:r>
      <w:proofErr w:type="spellStart"/>
      <w:r w:rsidRPr="007E50A0">
        <w:rPr>
          <w:rFonts w:ascii="Arial" w:hAnsi="Arial" w:cs="Arial"/>
          <w:b/>
          <w:bCs/>
          <w:color w:val="4A4A4A"/>
          <w:sz w:val="21"/>
          <w:szCs w:val="21"/>
        </w:rPr>
        <w:t>Function</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Scope</w:t>
      </w:r>
      <w:proofErr w:type="spellEnd"/>
      <w:r w:rsidRPr="007E50A0">
        <w:rPr>
          <w:rFonts w:ascii="Arial" w:hAnsi="Arial" w:cs="Arial"/>
          <w:color w:val="4A4A4A"/>
          <w:sz w:val="21"/>
          <w:szCs w:val="21"/>
        </w:rPr>
        <w:t>, se hace referencia al objeto </w:t>
      </w:r>
      <w:proofErr w:type="spellStart"/>
      <w:r w:rsidRPr="007E50A0">
        <w:rPr>
          <w:rFonts w:ascii="Arial" w:hAnsi="Arial" w:cs="Arial"/>
          <w:i/>
          <w:iCs/>
          <w:color w:val="4A4A4A"/>
          <w:sz w:val="21"/>
          <w:szCs w:val="21"/>
        </w:rPr>
        <w:t>window</w:t>
      </w:r>
      <w:proofErr w:type="spellEnd"/>
      <w:r w:rsidRPr="007E50A0">
        <w:rPr>
          <w:rFonts w:ascii="Arial" w:hAnsi="Arial" w:cs="Arial"/>
          <w:color w:val="4A4A4A"/>
          <w:sz w:val="21"/>
          <w:szCs w:val="21"/>
        </w:rPr>
        <w:t>. A excepción de cuando estamos en </w:t>
      </w:r>
      <w:proofErr w:type="spellStart"/>
      <w:r w:rsidRPr="007E50A0">
        <w:rPr>
          <w:rFonts w:ascii="Arial" w:hAnsi="Arial" w:cs="Arial"/>
          <w:b/>
          <w:bCs/>
          <w:color w:val="4A4A4A"/>
          <w:sz w:val="21"/>
          <w:szCs w:val="21"/>
        </w:rPr>
        <w:t>strict</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mode</w:t>
      </w:r>
      <w:proofErr w:type="spellEnd"/>
      <w:r w:rsidRPr="007E50A0">
        <w:rPr>
          <w:rFonts w:ascii="Arial" w:hAnsi="Arial" w:cs="Arial"/>
          <w:color w:val="4A4A4A"/>
          <w:sz w:val="21"/>
          <w:szCs w:val="21"/>
        </w:rPr>
        <w:t> que nos regresará </w:t>
      </w:r>
      <w:proofErr w:type="spellStart"/>
      <w:r w:rsidRPr="007E50A0">
        <w:rPr>
          <w:rFonts w:ascii="Arial" w:hAnsi="Arial" w:cs="Arial"/>
          <w:i/>
          <w:iCs/>
          <w:color w:val="4A4A4A"/>
          <w:sz w:val="21"/>
          <w:szCs w:val="21"/>
        </w:rPr>
        <w:t>undefined</w:t>
      </w:r>
      <w:proofErr w:type="spellEnd"/>
      <w:r w:rsidRPr="007E50A0">
        <w:rPr>
          <w:rFonts w:ascii="Arial" w:hAnsi="Arial" w:cs="Arial"/>
          <w:color w:val="4A4A4A"/>
          <w:sz w:val="21"/>
          <w:szCs w:val="21"/>
        </w:rPr>
        <w:t>.</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w:t>
      </w:r>
      <w:r w:rsidRPr="007E50A0">
        <w:rPr>
          <w:rFonts w:ascii="Arial" w:hAnsi="Arial" w:cs="Arial"/>
          <w:b/>
          <w:bCs/>
          <w:color w:val="4A4A4A"/>
          <w:sz w:val="21"/>
          <w:szCs w:val="21"/>
        </w:rPr>
        <w:t>una función</w:t>
      </w:r>
      <w:r w:rsidRPr="007E50A0">
        <w:rPr>
          <w:rFonts w:ascii="Arial" w:hAnsi="Arial" w:cs="Arial"/>
          <w:color w:val="4A4A4A"/>
          <w:sz w:val="21"/>
          <w:szCs w:val="21"/>
        </w:rPr>
        <w:t> que está contenida en un objeto,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hace referencia a ese objeto.</w:t>
      </w:r>
    </w:p>
    <w:p w:rsidR="007E50A0" w:rsidRPr="000E4D64" w:rsidRDefault="007E50A0" w:rsidP="000E4D64">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una </w:t>
      </w:r>
      <w:r w:rsidRPr="007E50A0">
        <w:rPr>
          <w:rFonts w:ascii="Arial" w:hAnsi="Arial" w:cs="Arial"/>
          <w:b/>
          <w:bCs/>
          <w:color w:val="4A4A4A"/>
          <w:sz w:val="21"/>
          <w:szCs w:val="21"/>
        </w:rPr>
        <w:t>“clase”</w:t>
      </w:r>
      <w:r w:rsidRPr="007E50A0">
        <w:rPr>
          <w:rFonts w:ascii="Arial" w:hAnsi="Arial" w:cs="Arial"/>
          <w:color w:val="4A4A4A"/>
          <w:sz w:val="21"/>
          <w:szCs w:val="21"/>
        </w:rPr>
        <w:t>, se hace referencia a la instancia generada por el constructor.</w:t>
      </w:r>
      <w:bookmarkStart w:id="0" w:name="_GoBack"/>
      <w:bookmarkEnd w:id="0"/>
    </w:p>
    <w:sectPr w:rsidR="007E50A0" w:rsidRPr="000E4D64"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874" w:rsidRDefault="007A0874">
      <w:pPr>
        <w:spacing w:after="0" w:line="240" w:lineRule="auto"/>
      </w:pPr>
      <w:r>
        <w:separator/>
      </w:r>
    </w:p>
  </w:endnote>
  <w:endnote w:type="continuationSeparator" w:id="0">
    <w:p w:rsidR="007A0874" w:rsidRDefault="007A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874" w:rsidRDefault="007A0874">
      <w:pPr>
        <w:spacing w:after="0" w:line="240" w:lineRule="auto"/>
      </w:pPr>
      <w:r>
        <w:separator/>
      </w:r>
    </w:p>
  </w:footnote>
  <w:footnote w:type="continuationSeparator" w:id="0">
    <w:p w:rsidR="007A0874" w:rsidRDefault="007A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452FDA"/>
    <w:multiLevelType w:val="multilevel"/>
    <w:tmpl w:val="FE6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A355E"/>
    <w:rsid w:val="000E4D64"/>
    <w:rsid w:val="00117503"/>
    <w:rsid w:val="00152A61"/>
    <w:rsid w:val="00194DF6"/>
    <w:rsid w:val="001A33F2"/>
    <w:rsid w:val="0020127B"/>
    <w:rsid w:val="0029690C"/>
    <w:rsid w:val="00366A97"/>
    <w:rsid w:val="003723CE"/>
    <w:rsid w:val="003C5E5E"/>
    <w:rsid w:val="003C65B8"/>
    <w:rsid w:val="004061CD"/>
    <w:rsid w:val="004E1AED"/>
    <w:rsid w:val="004F76F8"/>
    <w:rsid w:val="005A7530"/>
    <w:rsid w:val="005C12A5"/>
    <w:rsid w:val="00680CB1"/>
    <w:rsid w:val="006A2334"/>
    <w:rsid w:val="006E02E0"/>
    <w:rsid w:val="0070138A"/>
    <w:rsid w:val="007365BA"/>
    <w:rsid w:val="00747C7E"/>
    <w:rsid w:val="007502A8"/>
    <w:rsid w:val="007A0874"/>
    <w:rsid w:val="007E50A0"/>
    <w:rsid w:val="0085022B"/>
    <w:rsid w:val="008C45A9"/>
    <w:rsid w:val="00996171"/>
    <w:rsid w:val="00A1310C"/>
    <w:rsid w:val="00AD7026"/>
    <w:rsid w:val="00B323E1"/>
    <w:rsid w:val="00B32B20"/>
    <w:rsid w:val="00B9395D"/>
    <w:rsid w:val="00BA3CEF"/>
    <w:rsid w:val="00BD4652"/>
    <w:rsid w:val="00C4132B"/>
    <w:rsid w:val="00CB557E"/>
    <w:rsid w:val="00D2651B"/>
    <w:rsid w:val="00D47A97"/>
    <w:rsid w:val="00D71CAB"/>
    <w:rsid w:val="00D83220"/>
    <w:rsid w:val="00DD6037"/>
    <w:rsid w:val="00E036B2"/>
    <w:rsid w:val="00E517CB"/>
    <w:rsid w:val="00E971C3"/>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0F4F"/>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57053026">
      <w:bodyDiv w:val="1"/>
      <w:marLeft w:val="0"/>
      <w:marRight w:val="0"/>
      <w:marTop w:val="0"/>
      <w:marBottom w:val="0"/>
      <w:divBdr>
        <w:top w:val="none" w:sz="0" w:space="0" w:color="auto"/>
        <w:left w:val="none" w:sz="0" w:space="0" w:color="auto"/>
        <w:bottom w:val="none" w:sz="0" w:space="0" w:color="auto"/>
        <w:right w:val="none" w:sz="0" w:space="0" w:color="auto"/>
      </w:divBdr>
      <w:divsChild>
        <w:div w:id="170886882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399016083">
      <w:bodyDiv w:val="1"/>
      <w:marLeft w:val="0"/>
      <w:marRight w:val="0"/>
      <w:marTop w:val="0"/>
      <w:marBottom w:val="0"/>
      <w:divBdr>
        <w:top w:val="none" w:sz="0" w:space="0" w:color="auto"/>
        <w:left w:val="none" w:sz="0" w:space="0" w:color="auto"/>
        <w:bottom w:val="none" w:sz="0" w:space="0" w:color="auto"/>
        <w:right w:val="none" w:sz="0" w:space="0" w:color="auto"/>
      </w:divBdr>
      <w:divsChild>
        <w:div w:id="1991521115">
          <w:marLeft w:val="0"/>
          <w:marRight w:val="0"/>
          <w:marTop w:val="0"/>
          <w:marBottom w:val="0"/>
          <w:divBdr>
            <w:top w:val="none" w:sz="0" w:space="0" w:color="auto"/>
            <w:left w:val="none" w:sz="0" w:space="0" w:color="auto"/>
            <w:bottom w:val="none" w:sz="0" w:space="0" w:color="auto"/>
            <w:right w:val="none" w:sz="0" w:space="0" w:color="auto"/>
          </w:divBdr>
        </w:div>
      </w:divsChild>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615599822">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EE3C74B-8BDD-4941-8737-5AF30ECC4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432</TotalTime>
  <Pages>12</Pages>
  <Words>2284</Words>
  <Characters>12567</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15</cp:revision>
  <dcterms:created xsi:type="dcterms:W3CDTF">2020-12-01T16:34:00Z</dcterms:created>
  <dcterms:modified xsi:type="dcterms:W3CDTF">2020-12-03T20:13:00Z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